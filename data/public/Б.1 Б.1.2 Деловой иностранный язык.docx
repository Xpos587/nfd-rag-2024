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42FA" w:rsidRDefault="002242FA" w:rsidP="003C1444">
      <w:pPr>
        <w:widowControl w:val="0"/>
        <w:shd w:val="clear" w:color="auto" w:fill="FFFFFF"/>
        <w:tabs>
          <w:tab w:val="left" w:pos="1142"/>
        </w:tabs>
        <w:spacing w:line="100" w:lineRule="atLeast"/>
        <w:jc w:val="center"/>
        <w:rPr>
          <w:rFonts w:eastAsia="SimSun"/>
          <w:color w:val="000000"/>
        </w:rPr>
      </w:pPr>
      <w:r>
        <w:rPr>
          <w:rFonts w:eastAsia="SimSun"/>
          <w:noProof/>
          <w:color w:val="000000"/>
          <w:lang w:eastAsia="ru-RU"/>
        </w:rPr>
        <w:drawing>
          <wp:inline distT="0" distB="0" distL="0" distR="0">
            <wp:extent cx="6120130" cy="8402955"/>
            <wp:effectExtent l="19050" t="0" r="0" b="0"/>
            <wp:docPr id="1" name="Рисунок 0" descr="9. Деловой иностранный язы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 Деловой иностранный язык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0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SimSun"/>
          <w:noProof/>
          <w:color w:val="000000"/>
          <w:lang w:eastAsia="ru-RU"/>
        </w:rPr>
        <w:lastRenderedPageBreak/>
        <w:drawing>
          <wp:inline distT="0" distB="0" distL="0" distR="0">
            <wp:extent cx="6120130" cy="8402955"/>
            <wp:effectExtent l="19050" t="0" r="0" b="0"/>
            <wp:docPr id="2" name="Рисунок 1" descr="9. 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 я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0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2FA" w:rsidRDefault="002242FA" w:rsidP="003C1444">
      <w:pPr>
        <w:widowControl w:val="0"/>
        <w:shd w:val="clear" w:color="auto" w:fill="FFFFFF"/>
        <w:tabs>
          <w:tab w:val="left" w:pos="1142"/>
        </w:tabs>
        <w:spacing w:line="100" w:lineRule="atLeast"/>
        <w:jc w:val="center"/>
        <w:rPr>
          <w:rFonts w:eastAsia="SimSun"/>
          <w:color w:val="000000"/>
        </w:rPr>
      </w:pPr>
    </w:p>
    <w:p w:rsidR="002242FA" w:rsidRDefault="002242FA" w:rsidP="003C1444">
      <w:pPr>
        <w:widowControl w:val="0"/>
        <w:shd w:val="clear" w:color="auto" w:fill="FFFFFF"/>
        <w:tabs>
          <w:tab w:val="left" w:pos="1142"/>
        </w:tabs>
        <w:spacing w:line="100" w:lineRule="atLeast"/>
        <w:jc w:val="center"/>
        <w:rPr>
          <w:rFonts w:eastAsia="SimSun"/>
          <w:color w:val="000000"/>
        </w:rPr>
      </w:pPr>
    </w:p>
    <w:p w:rsidR="002242FA" w:rsidRDefault="002242FA" w:rsidP="003C1444">
      <w:pPr>
        <w:widowControl w:val="0"/>
        <w:shd w:val="clear" w:color="auto" w:fill="FFFFFF"/>
        <w:tabs>
          <w:tab w:val="left" w:pos="1142"/>
        </w:tabs>
        <w:spacing w:line="100" w:lineRule="atLeast"/>
        <w:jc w:val="center"/>
        <w:rPr>
          <w:rFonts w:eastAsia="SimSun"/>
          <w:color w:val="000000"/>
        </w:rPr>
      </w:pPr>
    </w:p>
    <w:p w:rsidR="002242FA" w:rsidRDefault="002242FA" w:rsidP="003C1444">
      <w:pPr>
        <w:widowControl w:val="0"/>
        <w:shd w:val="clear" w:color="auto" w:fill="FFFFFF"/>
        <w:tabs>
          <w:tab w:val="left" w:pos="1142"/>
        </w:tabs>
        <w:spacing w:line="100" w:lineRule="atLeast"/>
        <w:jc w:val="center"/>
        <w:rPr>
          <w:rFonts w:eastAsia="SimSun"/>
          <w:color w:val="000000"/>
        </w:rPr>
      </w:pPr>
    </w:p>
    <w:p w:rsidR="003C1444" w:rsidRDefault="003C1444" w:rsidP="003C1444">
      <w:pPr>
        <w:widowControl w:val="0"/>
        <w:shd w:val="clear" w:color="auto" w:fill="FFFFFF"/>
        <w:tabs>
          <w:tab w:val="left" w:pos="1142"/>
        </w:tabs>
        <w:spacing w:line="100" w:lineRule="atLeast"/>
        <w:jc w:val="center"/>
        <w:rPr>
          <w:rFonts w:eastAsia="SimSun"/>
          <w:color w:val="000000"/>
        </w:rPr>
      </w:pPr>
      <w:r>
        <w:rPr>
          <w:rFonts w:eastAsia="SimSun"/>
          <w:color w:val="000000"/>
        </w:rPr>
        <w:lastRenderedPageBreak/>
        <w:t>МИНИСТЕРСТВО ОБРАЗОВАНИЯ И НАУКИ РОССИЙСКОЙ ФЕДЕРАЦИИ</w:t>
      </w:r>
    </w:p>
    <w:p w:rsidR="003C1444" w:rsidRDefault="003C1444" w:rsidP="003C1444">
      <w:pPr>
        <w:widowControl w:val="0"/>
        <w:shd w:val="clear" w:color="auto" w:fill="FFFFFF"/>
        <w:tabs>
          <w:tab w:val="left" w:pos="1142"/>
        </w:tabs>
        <w:spacing w:line="100" w:lineRule="atLeast"/>
        <w:jc w:val="center"/>
        <w:rPr>
          <w:rFonts w:eastAsia="SimSun"/>
          <w:color w:val="000000"/>
        </w:rPr>
      </w:pPr>
    </w:p>
    <w:p w:rsidR="003C1444" w:rsidRDefault="003C1444" w:rsidP="003C1444">
      <w:pPr>
        <w:widowControl w:val="0"/>
        <w:shd w:val="clear" w:color="auto" w:fill="FFFFFF"/>
        <w:tabs>
          <w:tab w:val="left" w:pos="1142"/>
        </w:tabs>
        <w:spacing w:line="100" w:lineRule="atLeast"/>
        <w:jc w:val="center"/>
        <w:rPr>
          <w:rFonts w:eastAsia="SimSun"/>
          <w:color w:val="000000"/>
        </w:rPr>
      </w:pPr>
      <w:r>
        <w:rPr>
          <w:rFonts w:eastAsia="SimSun"/>
          <w:color w:val="000000"/>
        </w:rPr>
        <w:t xml:space="preserve">ФЕДЕРАЛЬНОЕ ГОСУДАРСТВЕННОЕ АВТОНОМНОЕ ОБРАЗОВАТЕЛЬНОЕ УЧРЕЖДЕНИЕ ВЫСШЕГО ЗАВЕДЕНИЯ </w:t>
      </w:r>
      <w:r>
        <w:rPr>
          <w:rFonts w:eastAsia="SimSun"/>
          <w:color w:val="000000"/>
        </w:rPr>
        <w:br/>
        <w:t xml:space="preserve">«Крымский федеральный университет имени В.И. Вернадского» </w:t>
      </w:r>
    </w:p>
    <w:p w:rsidR="003C1444" w:rsidRDefault="003C1444" w:rsidP="003C1444">
      <w:pPr>
        <w:widowControl w:val="0"/>
        <w:shd w:val="clear" w:color="auto" w:fill="FFFFFF"/>
        <w:tabs>
          <w:tab w:val="left" w:pos="1142"/>
        </w:tabs>
        <w:spacing w:line="100" w:lineRule="atLeast"/>
        <w:jc w:val="center"/>
        <w:rPr>
          <w:rFonts w:eastAsia="SimSun"/>
          <w:color w:val="000000"/>
        </w:rPr>
      </w:pPr>
    </w:p>
    <w:p w:rsidR="003C1444" w:rsidRDefault="003C1444" w:rsidP="003C1444">
      <w:pPr>
        <w:widowControl w:val="0"/>
        <w:shd w:val="clear" w:color="auto" w:fill="FFFFFF"/>
        <w:tabs>
          <w:tab w:val="left" w:pos="1142"/>
        </w:tabs>
        <w:spacing w:line="100" w:lineRule="atLeast"/>
        <w:jc w:val="center"/>
        <w:rPr>
          <w:rFonts w:eastAsia="SimSun"/>
          <w:color w:val="000000"/>
        </w:rPr>
      </w:pPr>
      <w:r>
        <w:rPr>
          <w:rFonts w:eastAsia="SimSun"/>
          <w:color w:val="000000"/>
        </w:rPr>
        <w:t xml:space="preserve">Гуманитарно-педагогическая академия (филиал) в </w:t>
      </w:r>
      <w:proofErr w:type="gramStart"/>
      <w:r>
        <w:rPr>
          <w:rFonts w:eastAsia="SimSun"/>
          <w:color w:val="000000"/>
        </w:rPr>
        <w:t>г</w:t>
      </w:r>
      <w:proofErr w:type="gramEnd"/>
      <w:r>
        <w:rPr>
          <w:rFonts w:eastAsia="SimSun"/>
          <w:color w:val="000000"/>
        </w:rPr>
        <w:t>. Ялте</w:t>
      </w:r>
    </w:p>
    <w:p w:rsidR="003C1444" w:rsidRDefault="003C1444" w:rsidP="003C1444">
      <w:pPr>
        <w:widowControl w:val="0"/>
        <w:shd w:val="clear" w:color="auto" w:fill="FFFFFF"/>
        <w:tabs>
          <w:tab w:val="left" w:pos="1142"/>
        </w:tabs>
        <w:spacing w:line="100" w:lineRule="atLeast"/>
        <w:jc w:val="center"/>
        <w:rPr>
          <w:rFonts w:eastAsia="SimSun"/>
          <w:color w:val="000000"/>
        </w:rPr>
      </w:pPr>
      <w:r>
        <w:rPr>
          <w:rFonts w:eastAsia="SimSun"/>
          <w:color w:val="000000"/>
        </w:rPr>
        <w:t>Институт филологии, истории и искусств</w:t>
      </w:r>
    </w:p>
    <w:p w:rsidR="003C1444" w:rsidRDefault="003C1444" w:rsidP="003C1444">
      <w:pPr>
        <w:widowControl w:val="0"/>
        <w:shd w:val="clear" w:color="auto" w:fill="FFFFFF"/>
        <w:tabs>
          <w:tab w:val="left" w:pos="1142"/>
        </w:tabs>
        <w:spacing w:line="100" w:lineRule="atLeast"/>
        <w:jc w:val="center"/>
        <w:rPr>
          <w:rFonts w:ascii="Calibri" w:eastAsia="SimSun" w:hAnsi="Calibri" w:cs="Calibri"/>
          <w:color w:val="000000"/>
        </w:rPr>
      </w:pPr>
      <w:r>
        <w:rPr>
          <w:rFonts w:eastAsia="SimSun"/>
          <w:color w:val="000000"/>
        </w:rPr>
        <w:t>Кафедра иностранной филологии и методики преподавания</w:t>
      </w:r>
    </w:p>
    <w:p w:rsidR="003C1444" w:rsidRDefault="003C1444" w:rsidP="003C1444">
      <w:pPr>
        <w:widowControl w:val="0"/>
        <w:shd w:val="clear" w:color="auto" w:fill="FFFFFF"/>
        <w:spacing w:line="100" w:lineRule="atLeast"/>
        <w:jc w:val="center"/>
        <w:rPr>
          <w:rFonts w:ascii="Calibri" w:eastAsia="SimSun" w:hAnsi="Calibri" w:cs="Calibri"/>
          <w:color w:val="000000"/>
        </w:rPr>
      </w:pPr>
    </w:p>
    <w:p w:rsidR="003C1444" w:rsidRDefault="003C1444" w:rsidP="003C1444">
      <w:pPr>
        <w:suppressAutoHyphens w:val="0"/>
        <w:ind w:left="4760"/>
        <w:rPr>
          <w:rFonts w:ascii="Calibri" w:eastAsia="SimSun" w:hAnsi="Calibri" w:cs="Calibri"/>
          <w:lang w:eastAsia="en-US"/>
        </w:rPr>
      </w:pPr>
    </w:p>
    <w:p w:rsidR="003C1444" w:rsidRDefault="003C1444" w:rsidP="003C1444">
      <w:pPr>
        <w:suppressAutoHyphens w:val="0"/>
        <w:ind w:left="5670"/>
        <w:rPr>
          <w:b/>
          <w:lang w:eastAsia="en-US"/>
        </w:rPr>
      </w:pPr>
    </w:p>
    <w:p w:rsidR="003C1444" w:rsidRDefault="003C1444" w:rsidP="003C1444">
      <w:pPr>
        <w:suppressAutoHyphens w:val="0"/>
        <w:ind w:left="5670"/>
        <w:rPr>
          <w:b/>
          <w:lang w:eastAsia="en-US"/>
        </w:rPr>
      </w:pPr>
    </w:p>
    <w:p w:rsidR="003C1444" w:rsidRDefault="003C1444" w:rsidP="003C1444">
      <w:pPr>
        <w:suppressAutoHyphens w:val="0"/>
        <w:ind w:left="5670"/>
        <w:rPr>
          <w:color w:val="000000"/>
          <w:lang w:eastAsia="en-US"/>
        </w:rPr>
      </w:pPr>
      <w:r>
        <w:rPr>
          <w:b/>
          <w:lang w:eastAsia="en-US"/>
        </w:rPr>
        <w:t>УТВЕРЖДАЮ</w:t>
      </w:r>
    </w:p>
    <w:p w:rsidR="003C1444" w:rsidRDefault="003C1444" w:rsidP="003C1444">
      <w:pPr>
        <w:widowControl w:val="0"/>
        <w:suppressAutoHyphens w:val="0"/>
        <w:autoSpaceDE w:val="0"/>
        <w:ind w:left="5670"/>
        <w:rPr>
          <w:color w:val="000000"/>
          <w:lang w:eastAsia="en-US"/>
        </w:rPr>
      </w:pPr>
      <w:r>
        <w:rPr>
          <w:color w:val="000000"/>
          <w:lang w:eastAsia="en-US"/>
        </w:rPr>
        <w:t>Заместитель директора по учебной работе   Гуманитарно-педагогической академии (филиал) ФГАОУ ВО «КФУ имени В.И.</w:t>
      </w:r>
      <w:r>
        <w:rPr>
          <w:color w:val="000000"/>
          <w:lang w:val="en-US" w:eastAsia="en-US"/>
        </w:rPr>
        <w:t> </w:t>
      </w:r>
      <w:r>
        <w:rPr>
          <w:color w:val="000000"/>
          <w:lang w:eastAsia="en-US"/>
        </w:rPr>
        <w:t xml:space="preserve">Вернадского» в </w:t>
      </w:r>
      <w:proofErr w:type="gramStart"/>
      <w:r>
        <w:rPr>
          <w:color w:val="000000"/>
          <w:lang w:eastAsia="en-US"/>
        </w:rPr>
        <w:t>г</w:t>
      </w:r>
      <w:proofErr w:type="gramEnd"/>
      <w:r>
        <w:rPr>
          <w:color w:val="000000"/>
          <w:lang w:eastAsia="en-US"/>
        </w:rPr>
        <w:t>.</w:t>
      </w:r>
      <w:r>
        <w:rPr>
          <w:color w:val="000000"/>
          <w:lang w:val="en-US" w:eastAsia="en-US"/>
        </w:rPr>
        <w:t> </w:t>
      </w:r>
      <w:r>
        <w:rPr>
          <w:color w:val="000000"/>
          <w:lang w:eastAsia="en-US"/>
        </w:rPr>
        <w:t>Ялте</w:t>
      </w:r>
    </w:p>
    <w:p w:rsidR="003C1444" w:rsidRDefault="003C1444" w:rsidP="003C1444">
      <w:pPr>
        <w:widowControl w:val="0"/>
        <w:suppressAutoHyphens w:val="0"/>
        <w:autoSpaceDE w:val="0"/>
        <w:ind w:left="5670"/>
        <w:rPr>
          <w:color w:val="000000"/>
          <w:lang w:eastAsia="en-US"/>
        </w:rPr>
      </w:pPr>
      <w:r>
        <w:rPr>
          <w:color w:val="000000"/>
          <w:lang w:eastAsia="en-US"/>
        </w:rPr>
        <w:t>_____________ Т.А. Кот</w:t>
      </w:r>
    </w:p>
    <w:p w:rsidR="003C1444" w:rsidRDefault="003C1444" w:rsidP="003C1444">
      <w:pPr>
        <w:suppressAutoHyphens w:val="0"/>
        <w:ind w:left="5670"/>
        <w:rPr>
          <w:rFonts w:ascii="Calibri" w:eastAsia="SimSun" w:hAnsi="Calibri" w:cs="font261"/>
          <w:sz w:val="29"/>
          <w:szCs w:val="29"/>
          <w:lang w:eastAsia="en-US"/>
        </w:rPr>
      </w:pPr>
      <w:r>
        <w:rPr>
          <w:color w:val="000000"/>
          <w:lang w:eastAsia="en-US"/>
        </w:rPr>
        <w:t>«____» ___________ 2017 г.</w:t>
      </w:r>
    </w:p>
    <w:p w:rsidR="003C1444" w:rsidRDefault="003C1444" w:rsidP="003C1444">
      <w:pPr>
        <w:widowControl w:val="0"/>
        <w:shd w:val="clear" w:color="auto" w:fill="FFFFFF"/>
        <w:tabs>
          <w:tab w:val="left" w:pos="1142"/>
        </w:tabs>
        <w:spacing w:line="100" w:lineRule="atLeast"/>
        <w:ind w:left="3954"/>
        <w:jc w:val="center"/>
        <w:rPr>
          <w:rFonts w:ascii="Calibri" w:eastAsia="SimSun" w:hAnsi="Calibri" w:cs="font261"/>
          <w:sz w:val="29"/>
          <w:szCs w:val="29"/>
          <w:lang w:eastAsia="en-US"/>
        </w:rPr>
      </w:pPr>
    </w:p>
    <w:p w:rsidR="003C1444" w:rsidRDefault="003C1444" w:rsidP="003C1444">
      <w:pPr>
        <w:widowControl w:val="0"/>
        <w:shd w:val="clear" w:color="auto" w:fill="FFFFFF"/>
        <w:tabs>
          <w:tab w:val="left" w:pos="1142"/>
        </w:tabs>
        <w:spacing w:line="100" w:lineRule="atLeast"/>
        <w:jc w:val="center"/>
        <w:rPr>
          <w:rFonts w:ascii="Calibri" w:eastAsia="SimSun" w:hAnsi="Calibri" w:cs="font261"/>
          <w:sz w:val="29"/>
          <w:szCs w:val="29"/>
        </w:rPr>
      </w:pPr>
    </w:p>
    <w:p w:rsidR="003C1444" w:rsidRDefault="003C1444" w:rsidP="003C1444">
      <w:pPr>
        <w:widowControl w:val="0"/>
        <w:shd w:val="clear" w:color="auto" w:fill="FFFFFF"/>
        <w:tabs>
          <w:tab w:val="left" w:pos="1142"/>
        </w:tabs>
        <w:spacing w:line="100" w:lineRule="atLeast"/>
        <w:rPr>
          <w:rFonts w:ascii="Calibri" w:eastAsia="SimSun" w:hAnsi="Calibri" w:cs="font261"/>
          <w:sz w:val="29"/>
          <w:szCs w:val="29"/>
        </w:rPr>
      </w:pPr>
    </w:p>
    <w:p w:rsidR="003C1444" w:rsidRDefault="003C1444" w:rsidP="003C1444">
      <w:pPr>
        <w:widowControl w:val="0"/>
        <w:shd w:val="clear" w:color="auto" w:fill="FFFFFF"/>
        <w:tabs>
          <w:tab w:val="left" w:pos="1142"/>
        </w:tabs>
        <w:spacing w:line="100" w:lineRule="atLeast"/>
        <w:jc w:val="center"/>
        <w:rPr>
          <w:rFonts w:ascii="Calibri" w:eastAsia="SimSun" w:hAnsi="Calibri" w:cs="font261"/>
          <w:sz w:val="29"/>
          <w:szCs w:val="29"/>
        </w:rPr>
      </w:pPr>
    </w:p>
    <w:p w:rsidR="003C1444" w:rsidRDefault="003C1444" w:rsidP="003C1444">
      <w:pPr>
        <w:widowControl w:val="0"/>
        <w:shd w:val="clear" w:color="auto" w:fill="FFFFFF"/>
        <w:tabs>
          <w:tab w:val="left" w:pos="1142"/>
        </w:tabs>
        <w:spacing w:line="100" w:lineRule="atLeast"/>
        <w:jc w:val="center"/>
        <w:rPr>
          <w:rFonts w:ascii="Calibri" w:eastAsia="SimSun" w:hAnsi="Calibri" w:cs="font261"/>
          <w:sz w:val="29"/>
          <w:szCs w:val="29"/>
        </w:rPr>
      </w:pPr>
    </w:p>
    <w:p w:rsidR="003C1444" w:rsidRDefault="003C1444" w:rsidP="003C1444">
      <w:pPr>
        <w:widowControl w:val="0"/>
        <w:shd w:val="clear" w:color="auto" w:fill="FFFFFF"/>
        <w:tabs>
          <w:tab w:val="left" w:pos="1142"/>
        </w:tabs>
        <w:spacing w:line="100" w:lineRule="atLeast"/>
        <w:jc w:val="center"/>
        <w:rPr>
          <w:rFonts w:ascii="Calibri" w:eastAsia="SimSun" w:hAnsi="Calibri" w:cs="font261"/>
          <w:b/>
          <w:color w:val="000000"/>
          <w:sz w:val="29"/>
          <w:szCs w:val="29"/>
        </w:rPr>
      </w:pPr>
      <w:r>
        <w:rPr>
          <w:rFonts w:eastAsia="SimSun"/>
          <w:b/>
          <w:color w:val="000000"/>
        </w:rPr>
        <w:t>РАБОЧАЯ ПРОГРАММА ДИСЦИПЛИНЫ</w:t>
      </w:r>
    </w:p>
    <w:p w:rsidR="003C1444" w:rsidRDefault="003C1444" w:rsidP="003C1444">
      <w:pPr>
        <w:widowControl w:val="0"/>
        <w:shd w:val="clear" w:color="auto" w:fill="FFFFFF"/>
        <w:tabs>
          <w:tab w:val="left" w:pos="1142"/>
        </w:tabs>
        <w:spacing w:line="100" w:lineRule="atLeast"/>
        <w:jc w:val="center"/>
        <w:rPr>
          <w:rFonts w:ascii="Calibri" w:eastAsia="SimSun" w:hAnsi="Calibri" w:cs="font261"/>
          <w:b/>
          <w:color w:val="000000"/>
          <w:sz w:val="29"/>
          <w:szCs w:val="29"/>
        </w:rPr>
      </w:pPr>
    </w:p>
    <w:p w:rsidR="003C1444" w:rsidRDefault="003C1444" w:rsidP="003C1444">
      <w:pPr>
        <w:widowControl w:val="0"/>
        <w:shd w:val="clear" w:color="auto" w:fill="FFFFFF"/>
        <w:tabs>
          <w:tab w:val="left" w:pos="1142"/>
        </w:tabs>
        <w:spacing w:line="100" w:lineRule="atLeast"/>
        <w:jc w:val="center"/>
        <w:rPr>
          <w:rFonts w:ascii="Calibri" w:eastAsia="SimSun" w:hAnsi="Calibri" w:cs="font261"/>
          <w:b/>
          <w:color w:val="000000"/>
          <w:sz w:val="29"/>
          <w:szCs w:val="29"/>
        </w:rPr>
      </w:pPr>
      <w:r>
        <w:rPr>
          <w:rFonts w:eastAsia="SimSun"/>
          <w:b/>
          <w:color w:val="000000"/>
        </w:rPr>
        <w:t>ДЕЛОВОЙ ИНОСТРАННЫЙ ЯЗЫК</w:t>
      </w:r>
    </w:p>
    <w:p w:rsidR="003C1444" w:rsidRDefault="003C1444" w:rsidP="003C1444">
      <w:pPr>
        <w:widowControl w:val="0"/>
        <w:shd w:val="clear" w:color="auto" w:fill="FFFFFF"/>
        <w:tabs>
          <w:tab w:val="left" w:pos="1142"/>
        </w:tabs>
        <w:spacing w:line="100" w:lineRule="atLeast"/>
        <w:jc w:val="center"/>
        <w:rPr>
          <w:rFonts w:ascii="Calibri" w:eastAsia="SimSun" w:hAnsi="Calibri" w:cs="font261"/>
          <w:b/>
          <w:color w:val="000000"/>
          <w:sz w:val="29"/>
          <w:szCs w:val="29"/>
        </w:rPr>
      </w:pPr>
    </w:p>
    <w:p w:rsidR="003C1444" w:rsidRDefault="003C1444" w:rsidP="003C1444">
      <w:pPr>
        <w:spacing w:line="360" w:lineRule="auto"/>
        <w:ind w:left="709"/>
      </w:pPr>
      <w:r>
        <w:t xml:space="preserve">Направление подготовки: </w:t>
      </w:r>
      <w:r w:rsidRPr="003C1444">
        <w:t>09.04.03 Прикладная информатика</w:t>
      </w:r>
    </w:p>
    <w:p w:rsidR="003C1444" w:rsidRDefault="003C1444" w:rsidP="003C1444">
      <w:pPr>
        <w:keepNext/>
        <w:widowControl w:val="0"/>
        <w:spacing w:line="360" w:lineRule="auto"/>
        <w:ind w:left="709"/>
        <w:textAlignment w:val="baseline"/>
      </w:pPr>
      <w:r>
        <w:t xml:space="preserve">Направленность программы: </w:t>
      </w:r>
      <w:r w:rsidRPr="003C1444">
        <w:t>Информационные системы и технологии</w:t>
      </w:r>
      <w:r>
        <w:t xml:space="preserve"> корпоративного управления </w:t>
      </w:r>
    </w:p>
    <w:p w:rsidR="003C1444" w:rsidRDefault="003C1444" w:rsidP="003C1444">
      <w:pPr>
        <w:spacing w:line="360" w:lineRule="auto"/>
        <w:ind w:left="709"/>
        <w:rPr>
          <w:sz w:val="28"/>
          <w:szCs w:val="28"/>
        </w:rPr>
      </w:pPr>
      <w:r>
        <w:t>Квалификация выпускника: магистр</w:t>
      </w:r>
    </w:p>
    <w:p w:rsidR="003C1444" w:rsidRDefault="003C1444" w:rsidP="003C1444">
      <w:pPr>
        <w:spacing w:line="360" w:lineRule="auto"/>
        <w:jc w:val="both"/>
        <w:rPr>
          <w:sz w:val="28"/>
          <w:szCs w:val="28"/>
        </w:rPr>
      </w:pPr>
    </w:p>
    <w:p w:rsidR="003C1444" w:rsidRDefault="003C1444" w:rsidP="003C1444">
      <w:pPr>
        <w:spacing w:line="360" w:lineRule="auto"/>
        <w:jc w:val="both"/>
        <w:rPr>
          <w:sz w:val="28"/>
          <w:szCs w:val="28"/>
        </w:rPr>
      </w:pPr>
    </w:p>
    <w:p w:rsidR="003C1444" w:rsidRDefault="003C1444" w:rsidP="003C1444">
      <w:pPr>
        <w:spacing w:line="360" w:lineRule="auto"/>
        <w:jc w:val="both"/>
        <w:rPr>
          <w:sz w:val="28"/>
          <w:szCs w:val="28"/>
        </w:rPr>
      </w:pPr>
    </w:p>
    <w:p w:rsidR="003C1444" w:rsidRDefault="003C1444" w:rsidP="003C1444">
      <w:pPr>
        <w:spacing w:line="360" w:lineRule="auto"/>
        <w:jc w:val="both"/>
        <w:rPr>
          <w:sz w:val="28"/>
          <w:szCs w:val="28"/>
        </w:rPr>
      </w:pPr>
    </w:p>
    <w:p w:rsidR="003C1444" w:rsidRDefault="003C1444" w:rsidP="003C1444">
      <w:pPr>
        <w:spacing w:line="360" w:lineRule="auto"/>
        <w:jc w:val="both"/>
        <w:rPr>
          <w:sz w:val="28"/>
          <w:szCs w:val="28"/>
        </w:rPr>
      </w:pPr>
    </w:p>
    <w:p w:rsidR="003C1444" w:rsidRDefault="003C1444" w:rsidP="003C1444">
      <w:pPr>
        <w:spacing w:line="360" w:lineRule="auto"/>
        <w:jc w:val="center"/>
        <w:rPr>
          <w:sz w:val="28"/>
          <w:szCs w:val="28"/>
        </w:rPr>
      </w:pPr>
    </w:p>
    <w:p w:rsidR="003C1444" w:rsidRDefault="003C1444" w:rsidP="003C1444">
      <w:pPr>
        <w:spacing w:line="360" w:lineRule="auto"/>
        <w:jc w:val="center"/>
      </w:pPr>
      <w:r>
        <w:t>Ялта 2017</w:t>
      </w:r>
    </w:p>
    <w:p w:rsidR="003C1444" w:rsidRDefault="003C1444" w:rsidP="00063259">
      <w:pPr>
        <w:pStyle w:val="2110"/>
        <w:tabs>
          <w:tab w:val="left" w:pos="1142"/>
        </w:tabs>
        <w:spacing w:line="100" w:lineRule="atLeast"/>
        <w:ind w:firstLine="0"/>
        <w:jc w:val="center"/>
        <w:rPr>
          <w:rStyle w:val="211"/>
          <w:rFonts w:ascii="Times New Roman" w:hAnsi="Times New Roman" w:cs="Times New Roman"/>
          <w:b/>
          <w:color w:val="000000"/>
          <w:sz w:val="24"/>
          <w:szCs w:val="24"/>
        </w:rPr>
      </w:pPr>
    </w:p>
    <w:p w:rsidR="003C1444" w:rsidRDefault="003C1444" w:rsidP="00063259">
      <w:pPr>
        <w:pStyle w:val="2110"/>
        <w:tabs>
          <w:tab w:val="left" w:pos="1142"/>
        </w:tabs>
        <w:spacing w:line="100" w:lineRule="atLeast"/>
        <w:ind w:firstLine="0"/>
        <w:jc w:val="center"/>
        <w:rPr>
          <w:rStyle w:val="211"/>
          <w:rFonts w:ascii="Times New Roman" w:hAnsi="Times New Roman" w:cs="Times New Roman"/>
          <w:b/>
          <w:color w:val="000000"/>
          <w:sz w:val="24"/>
          <w:szCs w:val="24"/>
        </w:rPr>
      </w:pPr>
    </w:p>
    <w:p w:rsidR="003C1444" w:rsidRDefault="003C1444" w:rsidP="003C1444">
      <w:pPr>
        <w:suppressAutoHyphens w:val="0"/>
        <w:jc w:val="both"/>
        <w:rPr>
          <w:color w:val="000000"/>
          <w:lang w:eastAsia="en-US"/>
        </w:rPr>
      </w:pPr>
      <w:r>
        <w:rPr>
          <w:color w:val="000000"/>
          <w:lang w:eastAsia="en-US"/>
        </w:rPr>
        <w:lastRenderedPageBreak/>
        <w:t xml:space="preserve">Рабочая программа дисциплины «Деловой иностранный язык» для </w:t>
      </w:r>
      <w:proofErr w:type="gramStart"/>
      <w:r>
        <w:rPr>
          <w:color w:val="000000"/>
          <w:lang w:eastAsia="en-US"/>
        </w:rPr>
        <w:t>обучающихся</w:t>
      </w:r>
      <w:proofErr w:type="gramEnd"/>
      <w:r>
        <w:rPr>
          <w:color w:val="000000"/>
          <w:lang w:eastAsia="en-US"/>
        </w:rPr>
        <w:t xml:space="preserve"> по направлению подготовки 09.04.03. </w:t>
      </w:r>
      <w:r w:rsidRPr="003C1444">
        <w:t>Прикладная информатика</w:t>
      </w:r>
      <w:r>
        <w:rPr>
          <w:color w:val="000000"/>
          <w:lang w:eastAsia="en-US"/>
        </w:rPr>
        <w:t>, направленность программы «</w:t>
      </w:r>
      <w:r w:rsidRPr="003C1444">
        <w:rPr>
          <w:color w:val="000000"/>
          <w:lang w:eastAsia="en-US"/>
        </w:rPr>
        <w:t xml:space="preserve">Информационные системы и технологии </w:t>
      </w:r>
      <w:r>
        <w:rPr>
          <w:color w:val="000000"/>
          <w:lang w:eastAsia="en-US"/>
        </w:rPr>
        <w:t>корпоративного управления».</w:t>
      </w:r>
    </w:p>
    <w:p w:rsidR="003C1444" w:rsidRDefault="003C1444" w:rsidP="003C1444">
      <w:pPr>
        <w:suppressAutoHyphens w:val="0"/>
        <w:ind w:firstLine="720"/>
        <w:jc w:val="both"/>
        <w:rPr>
          <w:color w:val="000000"/>
          <w:lang w:eastAsia="en-US"/>
        </w:rPr>
      </w:pPr>
    </w:p>
    <w:p w:rsidR="003C1444" w:rsidRDefault="003C1444" w:rsidP="003C1444">
      <w:pPr>
        <w:suppressAutoHyphens w:val="0"/>
        <w:jc w:val="both"/>
        <w:rPr>
          <w:rFonts w:ascii="Calibri" w:hAnsi="Calibri" w:cs="Calibri"/>
          <w:color w:val="000000"/>
          <w:sz w:val="48"/>
          <w:szCs w:val="48"/>
          <w:lang w:eastAsia="en-US"/>
        </w:rPr>
      </w:pPr>
      <w:r>
        <w:rPr>
          <w:color w:val="000000"/>
          <w:lang w:eastAsia="en-US"/>
        </w:rPr>
        <w:t>Программа составлена в соответствии с требованиями ФГОС ВО №</w:t>
      </w:r>
      <w:r w:rsidRPr="003C1444">
        <w:t xml:space="preserve"> </w:t>
      </w:r>
      <w:r w:rsidRPr="003C1444">
        <w:rPr>
          <w:color w:val="000000"/>
          <w:lang w:eastAsia="en-US"/>
        </w:rPr>
        <w:t>1404</w:t>
      </w:r>
      <w:r>
        <w:rPr>
          <w:color w:val="000000"/>
          <w:lang w:eastAsia="en-US"/>
        </w:rPr>
        <w:t xml:space="preserve">    </w:t>
      </w:r>
      <w:r>
        <w:rPr>
          <w:color w:val="000000"/>
          <w:lang w:eastAsia="en-US"/>
        </w:rPr>
        <w:br/>
        <w:t xml:space="preserve">от 30 октября 2014 г. и учебным планом КФУ для очной и заочной формы обучения </w:t>
      </w:r>
      <w:r>
        <w:rPr>
          <w:color w:val="000000"/>
          <w:lang w:eastAsia="en-US"/>
        </w:rPr>
        <w:br/>
        <w:t>от «__» ____________ 2017 г.</w:t>
      </w:r>
      <w:r>
        <w:rPr>
          <w:rFonts w:ascii="Calibri" w:hAnsi="Calibri" w:cs="Calibri"/>
          <w:sz w:val="48"/>
          <w:szCs w:val="48"/>
          <w:lang w:eastAsia="ru-RU"/>
        </w:rPr>
        <w:t xml:space="preserve"> </w:t>
      </w:r>
    </w:p>
    <w:p w:rsidR="003C1444" w:rsidRDefault="003C1444" w:rsidP="003C1444">
      <w:pPr>
        <w:suppressAutoHyphens w:val="0"/>
        <w:jc w:val="both"/>
        <w:rPr>
          <w:rFonts w:ascii="Calibri" w:hAnsi="Calibri" w:cs="Calibri"/>
          <w:color w:val="000000"/>
          <w:sz w:val="48"/>
          <w:szCs w:val="48"/>
          <w:lang w:eastAsia="en-US"/>
        </w:rPr>
      </w:pPr>
    </w:p>
    <w:p w:rsidR="003C1444" w:rsidRDefault="003C1444" w:rsidP="003C1444">
      <w:pPr>
        <w:suppressAutoHyphens w:val="0"/>
        <w:ind w:firstLine="720"/>
        <w:jc w:val="both"/>
        <w:rPr>
          <w:color w:val="000000"/>
          <w:lang w:eastAsia="en-US"/>
        </w:rPr>
      </w:pPr>
    </w:p>
    <w:p w:rsidR="003C1444" w:rsidRDefault="003C1444" w:rsidP="003C1444">
      <w:pPr>
        <w:suppressAutoHyphens w:val="0"/>
        <w:jc w:val="both"/>
        <w:rPr>
          <w:b/>
          <w:color w:val="000000"/>
          <w:lang w:eastAsia="en-US"/>
        </w:rPr>
      </w:pPr>
    </w:p>
    <w:p w:rsidR="003C1444" w:rsidRDefault="003C1444" w:rsidP="003C1444">
      <w:pPr>
        <w:suppressAutoHyphens w:val="0"/>
        <w:jc w:val="both"/>
        <w:rPr>
          <w:lang w:eastAsia="en-US"/>
        </w:rPr>
      </w:pPr>
      <w:r>
        <w:rPr>
          <w:b/>
          <w:lang w:eastAsia="en-US"/>
        </w:rPr>
        <w:t>Разработчик</w:t>
      </w:r>
      <w:r>
        <w:rPr>
          <w:lang w:eastAsia="en-US"/>
        </w:rPr>
        <w:t>: Осадчая Татьяна Юрьевна, кандидат педагогических наук, доцент кафедры иностранной филологии и методики преподавания.</w:t>
      </w:r>
    </w:p>
    <w:p w:rsidR="003C1444" w:rsidRDefault="003C1444" w:rsidP="003C1444">
      <w:pPr>
        <w:suppressAutoHyphens w:val="0"/>
        <w:ind w:firstLine="720"/>
        <w:jc w:val="both"/>
        <w:rPr>
          <w:lang w:eastAsia="en-US"/>
        </w:rPr>
      </w:pPr>
    </w:p>
    <w:p w:rsidR="003C1444" w:rsidRDefault="003C1444" w:rsidP="003C1444">
      <w:pPr>
        <w:suppressAutoHyphens w:val="0"/>
        <w:autoSpaceDE w:val="0"/>
        <w:rPr>
          <w:color w:val="000000"/>
          <w:lang w:eastAsia="en-US"/>
        </w:rPr>
      </w:pPr>
      <w:r>
        <w:rPr>
          <w:color w:val="000000"/>
          <w:lang w:eastAsia="en-US"/>
        </w:rPr>
        <w:t>Рабочая программа утверждена на заседании кафедры иностранной филологии и методики преподавания</w:t>
      </w:r>
    </w:p>
    <w:p w:rsidR="003C1444" w:rsidRDefault="003C1444" w:rsidP="003C1444">
      <w:pPr>
        <w:suppressAutoHyphens w:val="0"/>
        <w:autoSpaceDE w:val="0"/>
        <w:jc w:val="both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Протокол от «28» августа 2017 г. № 1 </w:t>
      </w:r>
    </w:p>
    <w:p w:rsidR="003C1444" w:rsidRDefault="003C1444" w:rsidP="003C1444">
      <w:pPr>
        <w:suppressAutoHyphens w:val="0"/>
        <w:autoSpaceDE w:val="0"/>
        <w:rPr>
          <w:color w:val="000000"/>
          <w:lang w:eastAsia="en-US"/>
        </w:rPr>
      </w:pPr>
    </w:p>
    <w:p w:rsidR="003C1444" w:rsidRDefault="003C1444" w:rsidP="003C1444">
      <w:pPr>
        <w:suppressAutoHyphens w:val="0"/>
        <w:autoSpaceDE w:val="0"/>
        <w:rPr>
          <w:color w:val="000000"/>
          <w:lang w:eastAsia="en-US"/>
        </w:rPr>
      </w:pPr>
      <w:r>
        <w:rPr>
          <w:color w:val="000000"/>
          <w:lang w:eastAsia="en-US"/>
        </w:rPr>
        <w:t>Заведующий кафедрой</w:t>
      </w:r>
      <w:r>
        <w:rPr>
          <w:color w:val="000000"/>
          <w:lang w:eastAsia="en-US"/>
        </w:rPr>
        <w:br/>
        <w:t xml:space="preserve">иностранной филологии </w:t>
      </w:r>
    </w:p>
    <w:p w:rsidR="003C1444" w:rsidRDefault="003C1444" w:rsidP="003C1444">
      <w:pPr>
        <w:suppressAutoHyphens w:val="0"/>
        <w:autoSpaceDE w:val="0"/>
        <w:rPr>
          <w:color w:val="000000"/>
          <w:lang w:eastAsia="en-US"/>
        </w:rPr>
      </w:pPr>
      <w:r>
        <w:rPr>
          <w:color w:val="000000"/>
          <w:lang w:eastAsia="en-US"/>
        </w:rPr>
        <w:t>и методики преподавания _______________   канд. филол. наук, доцент   А. А. Майборода</w:t>
      </w:r>
    </w:p>
    <w:p w:rsidR="003C1444" w:rsidRDefault="003C1444" w:rsidP="003C1444">
      <w:pPr>
        <w:suppressAutoHyphens w:val="0"/>
        <w:autoSpaceDE w:val="0"/>
        <w:ind w:firstLine="720"/>
        <w:jc w:val="both"/>
        <w:rPr>
          <w:color w:val="000000"/>
          <w:lang w:eastAsia="en-US"/>
        </w:rPr>
      </w:pPr>
    </w:p>
    <w:p w:rsidR="003C1444" w:rsidRDefault="003C1444" w:rsidP="003C1444">
      <w:pPr>
        <w:suppressAutoHyphens w:val="0"/>
        <w:autoSpaceDE w:val="0"/>
        <w:rPr>
          <w:color w:val="000000"/>
          <w:lang w:eastAsia="en-US"/>
        </w:rPr>
      </w:pPr>
    </w:p>
    <w:p w:rsidR="003C1444" w:rsidRDefault="003C1444" w:rsidP="003C1444">
      <w:pPr>
        <w:suppressAutoHyphens w:val="0"/>
        <w:autoSpaceDE w:val="0"/>
        <w:rPr>
          <w:color w:val="000000"/>
          <w:lang w:eastAsia="en-US"/>
        </w:rPr>
      </w:pPr>
      <w:r>
        <w:rPr>
          <w:b/>
          <w:color w:val="000000"/>
          <w:lang w:eastAsia="en-US"/>
        </w:rPr>
        <w:t>Согласовано:</w:t>
      </w:r>
      <w:r>
        <w:rPr>
          <w:color w:val="000000"/>
          <w:lang w:eastAsia="en-US"/>
        </w:rPr>
        <w:br/>
        <w:t xml:space="preserve">с учебно-методической комиссией Института филологии, истории и искусств Гуманитарно-педагогической академии (филиал)  ФГАОУ ВО «КФУ им. В.И. Вернадского»  в </w:t>
      </w:r>
      <w:proofErr w:type="gramStart"/>
      <w:r>
        <w:rPr>
          <w:color w:val="000000"/>
          <w:lang w:eastAsia="en-US"/>
        </w:rPr>
        <w:t>г</w:t>
      </w:r>
      <w:proofErr w:type="gramEnd"/>
      <w:r>
        <w:rPr>
          <w:color w:val="000000"/>
          <w:lang w:eastAsia="en-US"/>
        </w:rPr>
        <w:t>. Ялте</w:t>
      </w:r>
    </w:p>
    <w:p w:rsidR="003C1444" w:rsidRDefault="003C1444" w:rsidP="003C1444">
      <w:pPr>
        <w:suppressAutoHyphens w:val="0"/>
        <w:autoSpaceDE w:val="0"/>
        <w:jc w:val="both"/>
        <w:rPr>
          <w:color w:val="000000"/>
          <w:lang w:eastAsia="en-US"/>
        </w:rPr>
      </w:pPr>
      <w:r>
        <w:rPr>
          <w:color w:val="000000"/>
          <w:lang w:eastAsia="en-US"/>
        </w:rPr>
        <w:t>Протокол от «29» августа 2017 г. № 1</w:t>
      </w:r>
    </w:p>
    <w:p w:rsidR="003C1444" w:rsidRDefault="003C1444" w:rsidP="003C1444">
      <w:pPr>
        <w:suppressAutoHyphens w:val="0"/>
        <w:autoSpaceDE w:val="0"/>
        <w:ind w:firstLine="720"/>
        <w:jc w:val="both"/>
        <w:rPr>
          <w:color w:val="000000"/>
          <w:lang w:eastAsia="en-US"/>
        </w:rPr>
      </w:pPr>
    </w:p>
    <w:p w:rsidR="003C1444" w:rsidRDefault="00BC0066" w:rsidP="003C1444">
      <w:pPr>
        <w:suppressAutoHyphens w:val="0"/>
        <w:rPr>
          <w:rFonts w:ascii="Calibri" w:hAnsi="Calibri" w:cs="Calibri"/>
          <w:lang w:eastAsia="en-US"/>
        </w:rPr>
      </w:pPr>
      <w:r>
        <w:rPr>
          <w:lang w:eastAsia="en-US"/>
        </w:rPr>
        <w:t xml:space="preserve">Председатель </w:t>
      </w:r>
      <w:r w:rsidR="003C1444">
        <w:rPr>
          <w:lang w:eastAsia="en-US"/>
        </w:rPr>
        <w:t xml:space="preserve"> </w:t>
      </w:r>
      <w:r>
        <w:rPr>
          <w:lang w:eastAsia="en-US"/>
        </w:rPr>
        <w:t xml:space="preserve">                  </w:t>
      </w:r>
      <w:r w:rsidR="003C1444">
        <w:rPr>
          <w:lang w:eastAsia="en-US"/>
        </w:rPr>
        <w:t xml:space="preserve">________________ </w:t>
      </w:r>
      <w:r>
        <w:rPr>
          <w:lang w:eastAsia="en-US"/>
        </w:rPr>
        <w:t xml:space="preserve">  канд. пед. наук, доцент А.</w:t>
      </w:r>
      <w:r w:rsidR="003C1444">
        <w:rPr>
          <w:lang w:eastAsia="en-US"/>
        </w:rPr>
        <w:t xml:space="preserve"> А. Береснев </w:t>
      </w:r>
    </w:p>
    <w:p w:rsidR="003C1444" w:rsidRDefault="003C1444" w:rsidP="003C1444">
      <w:pPr>
        <w:suppressAutoHyphens w:val="0"/>
        <w:rPr>
          <w:rFonts w:ascii="Calibri" w:hAnsi="Calibri" w:cs="Calibri"/>
          <w:lang w:eastAsia="en-US"/>
        </w:rPr>
      </w:pPr>
    </w:p>
    <w:p w:rsidR="003C1444" w:rsidRDefault="003C1444" w:rsidP="003C1444">
      <w:pPr>
        <w:suppressAutoHyphens w:val="0"/>
        <w:ind w:firstLine="720"/>
        <w:jc w:val="center"/>
        <w:rPr>
          <w:rFonts w:ascii="Calibri" w:hAnsi="Calibri" w:cs="Calibri"/>
          <w:lang w:eastAsia="en-US"/>
        </w:rPr>
      </w:pPr>
    </w:p>
    <w:p w:rsidR="003C1444" w:rsidRDefault="003C1444" w:rsidP="003C1444">
      <w:pPr>
        <w:suppressAutoHyphens w:val="0"/>
        <w:rPr>
          <w:rFonts w:ascii="Calibri" w:hAnsi="Calibri" w:cs="Calibri"/>
          <w:bCs/>
          <w:sz w:val="28"/>
          <w:szCs w:val="28"/>
          <w:lang w:eastAsia="en-US"/>
        </w:rPr>
      </w:pPr>
      <w:r>
        <w:rPr>
          <w:lang w:eastAsia="en-US"/>
        </w:rPr>
        <w:t xml:space="preserve">Зав. библиотекой </w:t>
      </w:r>
      <w:r>
        <w:rPr>
          <w:lang w:eastAsia="en-US"/>
        </w:rPr>
        <w:br/>
        <w:t xml:space="preserve">Гуманитарно-педагогической академии (филиал) </w:t>
      </w:r>
      <w:r>
        <w:rPr>
          <w:lang w:eastAsia="en-US"/>
        </w:rPr>
        <w:br/>
        <w:t xml:space="preserve">ФГАОУ ВО «КФУ им. В.И. Вернадского» в </w:t>
      </w:r>
      <w:proofErr w:type="gramStart"/>
      <w:r>
        <w:rPr>
          <w:lang w:eastAsia="en-US"/>
        </w:rPr>
        <w:t>г</w:t>
      </w:r>
      <w:proofErr w:type="gramEnd"/>
      <w:r>
        <w:rPr>
          <w:lang w:eastAsia="en-US"/>
        </w:rPr>
        <w:t xml:space="preserve">. Ялте </w:t>
      </w:r>
      <w:r>
        <w:rPr>
          <w:rFonts w:ascii="Calibri" w:hAnsi="Calibri" w:cs="Calibri"/>
          <w:lang w:eastAsia="en-US"/>
        </w:rPr>
        <w:t xml:space="preserve">_____________ </w:t>
      </w:r>
      <w:r>
        <w:rPr>
          <w:lang w:eastAsia="en-US"/>
        </w:rPr>
        <w:t xml:space="preserve">Л. А. Ковалерист </w:t>
      </w:r>
    </w:p>
    <w:p w:rsidR="003C1444" w:rsidRDefault="003C1444" w:rsidP="00063259">
      <w:pPr>
        <w:pStyle w:val="2110"/>
        <w:tabs>
          <w:tab w:val="left" w:pos="1142"/>
        </w:tabs>
        <w:spacing w:line="100" w:lineRule="atLeast"/>
        <w:ind w:firstLine="0"/>
        <w:jc w:val="center"/>
        <w:rPr>
          <w:rStyle w:val="211"/>
          <w:rFonts w:ascii="Times New Roman" w:hAnsi="Times New Roman" w:cs="Times New Roman"/>
          <w:b/>
          <w:color w:val="000000"/>
          <w:sz w:val="24"/>
          <w:szCs w:val="24"/>
        </w:rPr>
      </w:pPr>
    </w:p>
    <w:p w:rsidR="000044ED" w:rsidRDefault="000044ED" w:rsidP="00026893">
      <w:pPr>
        <w:suppressAutoHyphens w:val="0"/>
        <w:spacing w:after="200" w:line="276" w:lineRule="auto"/>
        <w:jc w:val="center"/>
        <w:rPr>
          <w:rFonts w:eastAsia="Calibri"/>
          <w:b/>
          <w:bCs/>
          <w:lang w:eastAsia="en-US"/>
        </w:rPr>
      </w:pPr>
    </w:p>
    <w:p w:rsidR="000044ED" w:rsidRDefault="000044ED" w:rsidP="00026893">
      <w:pPr>
        <w:suppressAutoHyphens w:val="0"/>
        <w:spacing w:after="200" w:line="276" w:lineRule="auto"/>
        <w:jc w:val="center"/>
        <w:rPr>
          <w:rFonts w:eastAsia="Calibri"/>
          <w:b/>
          <w:bCs/>
          <w:lang w:eastAsia="en-US"/>
        </w:rPr>
      </w:pPr>
    </w:p>
    <w:p w:rsidR="000044ED" w:rsidRDefault="000044ED" w:rsidP="00026893">
      <w:pPr>
        <w:suppressAutoHyphens w:val="0"/>
        <w:spacing w:after="200" w:line="276" w:lineRule="auto"/>
        <w:jc w:val="center"/>
        <w:rPr>
          <w:rFonts w:eastAsia="Calibri"/>
          <w:b/>
          <w:bCs/>
          <w:lang w:eastAsia="en-US"/>
        </w:rPr>
      </w:pPr>
    </w:p>
    <w:p w:rsidR="000044ED" w:rsidRDefault="000044ED" w:rsidP="00026893">
      <w:pPr>
        <w:suppressAutoHyphens w:val="0"/>
        <w:spacing w:after="200" w:line="276" w:lineRule="auto"/>
        <w:jc w:val="center"/>
        <w:rPr>
          <w:rFonts w:eastAsia="Calibri"/>
          <w:b/>
          <w:bCs/>
          <w:lang w:eastAsia="en-US"/>
        </w:rPr>
      </w:pPr>
    </w:p>
    <w:p w:rsidR="000044ED" w:rsidRDefault="000044ED" w:rsidP="00026893">
      <w:pPr>
        <w:suppressAutoHyphens w:val="0"/>
        <w:spacing w:after="200" w:line="276" w:lineRule="auto"/>
        <w:jc w:val="center"/>
        <w:rPr>
          <w:rFonts w:eastAsia="Calibri"/>
          <w:b/>
          <w:bCs/>
          <w:lang w:eastAsia="en-US"/>
        </w:rPr>
      </w:pPr>
    </w:p>
    <w:p w:rsidR="000A294D" w:rsidRPr="000A294D" w:rsidRDefault="00063259" w:rsidP="000A294D">
      <w:pPr>
        <w:suppressAutoHyphens w:val="0"/>
        <w:ind w:firstLine="720"/>
        <w:jc w:val="center"/>
        <w:rPr>
          <w:color w:val="000000"/>
          <w:lang w:eastAsia="en-US"/>
        </w:rPr>
      </w:pPr>
      <w:r>
        <w:rPr>
          <w:rFonts w:eastAsia="Calibri"/>
          <w:b/>
          <w:bCs/>
          <w:lang w:eastAsia="en-US"/>
        </w:rPr>
        <w:br w:type="column"/>
      </w:r>
      <w:r w:rsidR="000A294D" w:rsidRPr="000A294D">
        <w:rPr>
          <w:b/>
          <w:color w:val="000000"/>
          <w:szCs w:val="28"/>
          <w:lang w:eastAsia="ru-RU"/>
        </w:rPr>
        <w:lastRenderedPageBreak/>
        <w:t xml:space="preserve">1. Перечень планируемых результатов обучения по дисциплине, соотнесенных с планируемыми результатами освоения ОПОП </w:t>
      </w:r>
      <w:proofErr w:type="gramStart"/>
      <w:r w:rsidR="000A294D" w:rsidRPr="000A294D">
        <w:rPr>
          <w:b/>
          <w:color w:val="000000"/>
          <w:szCs w:val="28"/>
          <w:lang w:eastAsia="ru-RU"/>
        </w:rPr>
        <w:t>ВО</w:t>
      </w:r>
      <w:proofErr w:type="gramEnd"/>
    </w:p>
    <w:p w:rsidR="000A294D" w:rsidRDefault="000A294D" w:rsidP="000A294D">
      <w:pPr>
        <w:pStyle w:val="a3"/>
        <w:widowControl/>
        <w:ind w:firstLine="709"/>
        <w:rPr>
          <w:sz w:val="24"/>
          <w:szCs w:val="24"/>
        </w:rPr>
      </w:pPr>
      <w:r w:rsidRPr="000A294D">
        <w:rPr>
          <w:sz w:val="24"/>
          <w:szCs w:val="24"/>
        </w:rPr>
        <w:t xml:space="preserve">Основной целью курса является </w:t>
      </w:r>
      <w:r w:rsidR="00AD6D24" w:rsidRPr="00AD6D24">
        <w:rPr>
          <w:sz w:val="24"/>
          <w:szCs w:val="24"/>
        </w:rPr>
        <w:t xml:space="preserve">совершенствование иноязычной коммуникативной </w:t>
      </w:r>
      <w:r w:rsidRPr="00AD6D24">
        <w:rPr>
          <w:sz w:val="24"/>
          <w:szCs w:val="24"/>
        </w:rPr>
        <w:t>ком</w:t>
      </w:r>
      <w:r w:rsidR="00FE28AC" w:rsidRPr="00AD6D24">
        <w:rPr>
          <w:sz w:val="24"/>
          <w:szCs w:val="24"/>
        </w:rPr>
        <w:t>петенции выпускни</w:t>
      </w:r>
      <w:r w:rsidR="00FE28AC">
        <w:rPr>
          <w:sz w:val="24"/>
          <w:szCs w:val="24"/>
        </w:rPr>
        <w:t>ков,</w:t>
      </w:r>
      <w:r w:rsidRPr="000A294D">
        <w:rPr>
          <w:sz w:val="24"/>
          <w:szCs w:val="24"/>
        </w:rPr>
        <w:t xml:space="preserve"> обеспечение уровня знаний и умений, который позволит пользоваться иностранным языком в различных областях профессиональной деятельности, научной и практической работе, в общении с зарубежными партнерами, для самообразовательных и других целей. Наряду с практической целью, курс реализует образовательные и воспитательные цели, способствуя расширению кругозора студентов, повышению их общей культуры и образования, а также культуры мышления и повседневного и профессионального общения, воспитанию терпимости и уважения к духовным ценностям народов других стран.</w:t>
      </w:r>
    </w:p>
    <w:p w:rsidR="00FE28AC" w:rsidRPr="00FE28AC" w:rsidRDefault="00FE28AC" w:rsidP="00FE28AC">
      <w:pPr>
        <w:suppressAutoHyphens w:val="0"/>
        <w:spacing w:before="120"/>
        <w:ind w:firstLine="708"/>
        <w:jc w:val="both"/>
        <w:rPr>
          <w:b/>
          <w:color w:val="000000"/>
        </w:rPr>
      </w:pPr>
      <w:r w:rsidRPr="00FE28AC">
        <w:rPr>
          <w:lang w:eastAsia="en-US"/>
        </w:rPr>
        <w:t xml:space="preserve">В результате изучения данной дисциплины обучающийся должен обладать </w:t>
      </w:r>
      <w:r w:rsidRPr="00FE28AC">
        <w:rPr>
          <w:spacing w:val="-3"/>
          <w:lang w:eastAsia="en-US"/>
        </w:rPr>
        <w:t>систематизированными</w:t>
      </w:r>
      <w:r w:rsidRPr="00FE28AC">
        <w:rPr>
          <w:lang w:eastAsia="en-US"/>
        </w:rPr>
        <w:t xml:space="preserve"> базовыми знаниями</w:t>
      </w:r>
      <w:r w:rsidRPr="00FE28AC">
        <w:rPr>
          <w:spacing w:val="-3"/>
          <w:lang w:eastAsia="en-US"/>
        </w:rPr>
        <w:t xml:space="preserve">, умениями и навыками </w:t>
      </w:r>
      <w:r w:rsidRPr="00FE28AC">
        <w:rPr>
          <w:color w:val="000000"/>
          <w:spacing w:val="-3"/>
          <w:lang w:eastAsia="en-US"/>
        </w:rPr>
        <w:t>в обозначенной сфере,</w:t>
      </w:r>
      <w:r w:rsidRPr="00FE28AC">
        <w:rPr>
          <w:spacing w:val="-3"/>
          <w:lang w:eastAsia="en-US"/>
        </w:rPr>
        <w:t xml:space="preserve"> а </w:t>
      </w:r>
      <w:r w:rsidRPr="00FE28AC">
        <w:rPr>
          <w:lang w:eastAsia="en-US"/>
        </w:rPr>
        <w:t xml:space="preserve">также уметь практически их применить в процессе самостоятельной работы и при написании научных работ.  </w:t>
      </w:r>
    </w:p>
    <w:p w:rsidR="00AD6D24" w:rsidRDefault="00AD6D24" w:rsidP="00AD6D24">
      <w:pPr>
        <w:widowControl w:val="0"/>
        <w:tabs>
          <w:tab w:val="left" w:pos="1134"/>
        </w:tabs>
        <w:snapToGrid w:val="0"/>
        <w:spacing w:after="120"/>
        <w:ind w:left="709"/>
        <w:jc w:val="center"/>
        <w:rPr>
          <w:b/>
          <w:color w:val="000000"/>
        </w:rPr>
      </w:pPr>
    </w:p>
    <w:p w:rsidR="00AD6D24" w:rsidRPr="00AD6D24" w:rsidRDefault="00AD6D24" w:rsidP="00AD6D24">
      <w:pPr>
        <w:widowControl w:val="0"/>
        <w:tabs>
          <w:tab w:val="left" w:pos="1134"/>
        </w:tabs>
        <w:snapToGrid w:val="0"/>
        <w:spacing w:after="120"/>
        <w:ind w:left="709"/>
        <w:jc w:val="center"/>
      </w:pPr>
      <w:r w:rsidRPr="00AD6D24">
        <w:rPr>
          <w:b/>
          <w:color w:val="000000"/>
        </w:rPr>
        <w:t xml:space="preserve">2. Место дисциплины в структуре ОПОП </w:t>
      </w:r>
      <w:proofErr w:type="gramStart"/>
      <w:r w:rsidRPr="00AD6D24">
        <w:rPr>
          <w:b/>
          <w:color w:val="000000"/>
        </w:rPr>
        <w:t>ВО</w:t>
      </w:r>
      <w:proofErr w:type="gramEnd"/>
    </w:p>
    <w:p w:rsidR="00FE28AC" w:rsidRDefault="00AD6D24" w:rsidP="000A294D">
      <w:pPr>
        <w:pStyle w:val="a3"/>
        <w:widowControl/>
        <w:ind w:firstLine="709"/>
        <w:rPr>
          <w:color w:val="000000"/>
          <w:sz w:val="24"/>
          <w:szCs w:val="24"/>
          <w:lang w:eastAsia="en-US"/>
        </w:rPr>
      </w:pPr>
      <w:r w:rsidRPr="00AD6D24">
        <w:rPr>
          <w:sz w:val="24"/>
          <w:szCs w:val="24"/>
        </w:rPr>
        <w:t>Дисциплина «Деловой иностранный язык» входит в базовую часть</w:t>
      </w:r>
      <w:r>
        <w:rPr>
          <w:sz w:val="24"/>
          <w:szCs w:val="24"/>
        </w:rPr>
        <w:t xml:space="preserve"> учебного плана</w:t>
      </w:r>
      <w:r w:rsidR="00C217DC" w:rsidRPr="00C217DC">
        <w:t xml:space="preserve"> </w:t>
      </w:r>
      <w:r w:rsidR="00C217DC" w:rsidRPr="00C217DC">
        <w:rPr>
          <w:sz w:val="24"/>
          <w:szCs w:val="24"/>
        </w:rPr>
        <w:t xml:space="preserve">по направлению подготовки </w:t>
      </w:r>
      <w:r w:rsidR="00C217DC" w:rsidRPr="00C217DC">
        <w:rPr>
          <w:color w:val="000000"/>
          <w:sz w:val="24"/>
          <w:szCs w:val="24"/>
          <w:lang w:eastAsia="en-US"/>
        </w:rPr>
        <w:t>09.04.03.</w:t>
      </w:r>
      <w:r w:rsidR="00C217DC">
        <w:rPr>
          <w:color w:val="000000"/>
          <w:lang w:eastAsia="en-US"/>
        </w:rPr>
        <w:t xml:space="preserve"> </w:t>
      </w:r>
      <w:r w:rsidR="00C217DC" w:rsidRPr="003C1444">
        <w:rPr>
          <w:sz w:val="24"/>
          <w:szCs w:val="24"/>
        </w:rPr>
        <w:t>Прикладная информатика</w:t>
      </w:r>
      <w:r w:rsidR="00C217DC" w:rsidRPr="00C217DC">
        <w:rPr>
          <w:sz w:val="24"/>
          <w:szCs w:val="24"/>
        </w:rPr>
        <w:t xml:space="preserve">, </w:t>
      </w:r>
      <w:r w:rsidR="00C217DC" w:rsidRPr="00C217DC">
        <w:rPr>
          <w:color w:val="000000"/>
          <w:sz w:val="24"/>
          <w:szCs w:val="24"/>
          <w:lang w:eastAsia="en-US"/>
        </w:rPr>
        <w:t xml:space="preserve">направленность программы «Информационные системы и технологии корпоративного управления». </w:t>
      </w:r>
    </w:p>
    <w:p w:rsidR="001622BA" w:rsidRPr="001622BA" w:rsidRDefault="001622BA" w:rsidP="001622BA">
      <w:pPr>
        <w:pStyle w:val="a3"/>
        <w:widowControl/>
        <w:ind w:firstLine="709"/>
        <w:rPr>
          <w:sz w:val="24"/>
          <w:szCs w:val="24"/>
        </w:rPr>
      </w:pPr>
      <w:r w:rsidRPr="001622BA">
        <w:rPr>
          <w:sz w:val="24"/>
          <w:szCs w:val="24"/>
        </w:rPr>
        <w:t>Изучение дисциплины «</w:t>
      </w:r>
      <w:r w:rsidRPr="001622BA">
        <w:rPr>
          <w:color w:val="000000"/>
          <w:sz w:val="24"/>
          <w:szCs w:val="24"/>
          <w:lang w:eastAsia="en-US"/>
        </w:rPr>
        <w:t>Деловой иностранный язык</w:t>
      </w:r>
      <w:r w:rsidRPr="001622BA">
        <w:rPr>
          <w:sz w:val="24"/>
          <w:szCs w:val="24"/>
        </w:rPr>
        <w:t>» требует нали</w:t>
      </w:r>
      <w:r w:rsidR="00D24BD6">
        <w:rPr>
          <w:sz w:val="24"/>
          <w:szCs w:val="24"/>
        </w:rPr>
        <w:t>чия у студентов знаний по курсу «</w:t>
      </w:r>
      <w:r w:rsidR="00846EA6">
        <w:rPr>
          <w:sz w:val="24"/>
          <w:szCs w:val="24"/>
        </w:rPr>
        <w:t>И</w:t>
      </w:r>
      <w:r w:rsidR="00D24BD6">
        <w:rPr>
          <w:sz w:val="24"/>
          <w:szCs w:val="24"/>
        </w:rPr>
        <w:t>ностранный язык».</w:t>
      </w:r>
    </w:p>
    <w:p w:rsidR="00D24BD6" w:rsidRPr="00D24BD6" w:rsidRDefault="00D24BD6" w:rsidP="00D24BD6">
      <w:pPr>
        <w:ind w:right="15" w:firstLine="709"/>
        <w:jc w:val="both"/>
      </w:pPr>
      <w:r w:rsidRPr="00D24BD6">
        <w:t>Дисциплина «Деловой иностранный язык» необходима для осуществления научно-исследовательской работы, а также дальнейшей профессиональной деятельности. Полученные в ходе изучения курса знания, приобретенные умения и навыки могут быть использованы при написании магистерской работы.</w:t>
      </w:r>
    </w:p>
    <w:p w:rsidR="00D24BD6" w:rsidRDefault="00D24BD6" w:rsidP="00D24BD6">
      <w:pPr>
        <w:widowControl w:val="0"/>
        <w:ind w:firstLine="397"/>
        <w:jc w:val="both"/>
      </w:pPr>
      <w:r w:rsidRPr="00D24BD6">
        <w:t xml:space="preserve">Дисциплина изучается на </w:t>
      </w:r>
      <w:r w:rsidR="00846EA6">
        <w:t>1-2</w:t>
      </w:r>
      <w:r w:rsidRPr="00D24BD6">
        <w:t xml:space="preserve"> курсе, </w:t>
      </w:r>
      <w:r w:rsidR="00846EA6">
        <w:t xml:space="preserve">в 1-4 семестрах. </w:t>
      </w:r>
    </w:p>
    <w:p w:rsidR="009E708E" w:rsidRDefault="009E708E" w:rsidP="009E708E">
      <w:pPr>
        <w:pStyle w:val="11"/>
        <w:ind w:left="1275"/>
        <w:jc w:val="center"/>
        <w:rPr>
          <w:lang w:val="ru-RU"/>
        </w:rPr>
      </w:pPr>
    </w:p>
    <w:p w:rsidR="009E708E" w:rsidRPr="00B622B9" w:rsidRDefault="009E708E" w:rsidP="009E708E">
      <w:pPr>
        <w:pStyle w:val="11"/>
        <w:ind w:left="1275"/>
        <w:jc w:val="center"/>
        <w:rPr>
          <w:lang w:val="ru-RU"/>
        </w:rPr>
      </w:pPr>
      <w:r w:rsidRPr="00B622B9">
        <w:rPr>
          <w:lang w:val="ru-RU"/>
        </w:rPr>
        <w:t>Результаты обучения дисциплине, характеризующие этапы</w:t>
      </w:r>
    </w:p>
    <w:p w:rsidR="009E708E" w:rsidRDefault="009E708E" w:rsidP="009E708E">
      <w:pPr>
        <w:widowControl w:val="0"/>
        <w:ind w:firstLine="720"/>
        <w:jc w:val="center"/>
      </w:pPr>
      <w:r w:rsidRPr="00B622B9">
        <w:rPr>
          <w:b/>
        </w:rPr>
        <w:t>формирования компетенций</w:t>
      </w:r>
    </w:p>
    <w:p w:rsidR="009E708E" w:rsidRDefault="009E708E" w:rsidP="009E708E">
      <w:pPr>
        <w:widowControl w:val="0"/>
        <w:ind w:firstLine="720"/>
        <w:jc w:val="right"/>
      </w:pPr>
      <w:r w:rsidRPr="00B622B9">
        <w:t>Таблица 1</w:t>
      </w:r>
    </w:p>
    <w:p w:rsidR="009E708E" w:rsidRPr="00B622B9" w:rsidRDefault="009E708E" w:rsidP="009E708E">
      <w:pPr>
        <w:widowControl w:val="0"/>
        <w:ind w:firstLine="720"/>
        <w:jc w:val="right"/>
        <w:rPr>
          <w:rFonts w:eastAsia="Calibri"/>
          <w:b/>
          <w:bCs/>
          <w:color w:val="000000"/>
        </w:rPr>
      </w:pPr>
    </w:p>
    <w:tbl>
      <w:tblPr>
        <w:tblW w:w="0" w:type="auto"/>
        <w:tblInd w:w="150" w:type="dxa"/>
        <w:tblLayout w:type="fixed"/>
        <w:tblLook w:val="0000"/>
      </w:tblPr>
      <w:tblGrid>
        <w:gridCol w:w="1234"/>
        <w:gridCol w:w="4394"/>
        <w:gridCol w:w="3706"/>
      </w:tblGrid>
      <w:tr w:rsidR="009E708E" w:rsidTr="009E708E">
        <w:trPr>
          <w:trHeight w:val="367"/>
        </w:trPr>
        <w:tc>
          <w:tcPr>
            <w:tcW w:w="1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9E708E" w:rsidRPr="00B622B9" w:rsidRDefault="009E708E" w:rsidP="003C57D8">
            <w:pPr>
              <w:ind w:right="-108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Коды компетенци</w:t>
            </w:r>
            <w:r w:rsidRPr="00CB774F">
              <w:rPr>
                <w:b/>
                <w:bCs/>
                <w:color w:val="000000"/>
              </w:rPr>
              <w:t>й</w:t>
            </w:r>
          </w:p>
        </w:tc>
        <w:tc>
          <w:tcPr>
            <w:tcW w:w="4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9E708E" w:rsidRPr="00CB774F" w:rsidRDefault="009E708E" w:rsidP="003C57D8">
            <w:pPr>
              <w:autoSpaceDE w:val="0"/>
              <w:jc w:val="center"/>
              <w:rPr>
                <w:b/>
              </w:rPr>
            </w:pPr>
            <w:r w:rsidRPr="00CB774F">
              <w:rPr>
                <w:b/>
              </w:rPr>
              <w:t xml:space="preserve">Результаты освоения  основной </w:t>
            </w:r>
            <w:r>
              <w:rPr>
                <w:b/>
              </w:rPr>
              <w:t xml:space="preserve">профессиональной </w:t>
            </w:r>
            <w:r w:rsidRPr="00CB774F">
              <w:rPr>
                <w:b/>
              </w:rPr>
              <w:t>образовательной программы</w:t>
            </w:r>
            <w:r w:rsidRPr="00CB774F">
              <w:rPr>
                <w:b/>
                <w:bCs/>
              </w:rPr>
              <w:t xml:space="preserve"> </w:t>
            </w:r>
            <w:r w:rsidRPr="00B622B9">
              <w:rPr>
                <w:bCs/>
              </w:rPr>
              <w:t>(к</w:t>
            </w:r>
            <w:r w:rsidRPr="00B622B9">
              <w:t>омпетенция или содержание достигнутого уровня освоения компетенции)</w:t>
            </w:r>
          </w:p>
        </w:tc>
        <w:tc>
          <w:tcPr>
            <w:tcW w:w="37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E708E" w:rsidRPr="00CB774F" w:rsidRDefault="009E708E" w:rsidP="003C57D8">
            <w:pPr>
              <w:autoSpaceDE w:val="0"/>
              <w:jc w:val="center"/>
            </w:pPr>
            <w:r w:rsidRPr="00CB774F">
              <w:rPr>
                <w:b/>
              </w:rPr>
              <w:t xml:space="preserve">Результаты обучения </w:t>
            </w:r>
          </w:p>
        </w:tc>
      </w:tr>
      <w:tr w:rsidR="009E708E" w:rsidTr="009E708E">
        <w:trPr>
          <w:trHeight w:val="615"/>
        </w:trPr>
        <w:tc>
          <w:tcPr>
            <w:tcW w:w="1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9E708E" w:rsidRPr="008A7EF5" w:rsidRDefault="009E708E" w:rsidP="003C57D8">
            <w:pPr>
              <w:snapToGrid w:val="0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ОПК-1</w:t>
            </w:r>
          </w:p>
        </w:tc>
        <w:tc>
          <w:tcPr>
            <w:tcW w:w="4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9E708E" w:rsidRPr="00CB774F" w:rsidRDefault="009E708E" w:rsidP="003C57D8">
            <w:pPr>
              <w:autoSpaceDE w:val="0"/>
              <w:snapToGrid w:val="0"/>
              <w:rPr>
                <w:color w:val="000000"/>
              </w:rPr>
            </w:pPr>
            <w:r>
              <w:rPr>
                <w:color w:val="000000"/>
              </w:rPr>
              <w:t xml:space="preserve">Способность к коммуникации в устной и письменной </w:t>
            </w:r>
            <w:proofErr w:type="gramStart"/>
            <w:r>
              <w:rPr>
                <w:color w:val="000000"/>
              </w:rPr>
              <w:t>формах</w:t>
            </w:r>
            <w:proofErr w:type="gramEnd"/>
            <w:r>
              <w:rPr>
                <w:color w:val="000000"/>
              </w:rPr>
              <w:t xml:space="preserve"> на русском и иностранном языках для решения задач профессиональной деятельности </w:t>
            </w:r>
          </w:p>
        </w:tc>
        <w:tc>
          <w:tcPr>
            <w:tcW w:w="37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E708E" w:rsidRPr="00CB774F" w:rsidRDefault="009E708E" w:rsidP="003C57D8">
            <w:pPr>
              <w:autoSpaceDE w:val="0"/>
              <w:rPr>
                <w:color w:val="000000"/>
              </w:rPr>
            </w:pPr>
            <w:r w:rsidRPr="00B622B9">
              <w:rPr>
                <w:b/>
                <w:color w:val="000000"/>
              </w:rPr>
              <w:t>Знать</w:t>
            </w:r>
            <w:r w:rsidRPr="00B622B9">
              <w:rPr>
                <w:color w:val="000000"/>
              </w:rPr>
              <w:t>:</w:t>
            </w:r>
            <w:r>
              <w:rPr>
                <w:color w:val="000000"/>
              </w:rPr>
              <w:t xml:space="preserve"> </w:t>
            </w:r>
            <w:r w:rsidRPr="00934CE4">
              <w:rPr>
                <w:color w:val="000000"/>
              </w:rPr>
              <w:t xml:space="preserve">алгоритм работы с профессионально-ориентированной </w:t>
            </w:r>
            <w:r>
              <w:rPr>
                <w:color w:val="000000"/>
              </w:rPr>
              <w:t xml:space="preserve">и деловой </w:t>
            </w:r>
            <w:r w:rsidRPr="00934CE4">
              <w:rPr>
                <w:color w:val="000000"/>
              </w:rPr>
              <w:t xml:space="preserve">информацией на </w:t>
            </w:r>
            <w:r>
              <w:rPr>
                <w:color w:val="000000"/>
              </w:rPr>
              <w:t>иностранном языке.</w:t>
            </w:r>
          </w:p>
          <w:p w:rsidR="009E708E" w:rsidRPr="00CB774F" w:rsidRDefault="009E708E" w:rsidP="003C57D8">
            <w:pPr>
              <w:autoSpaceDE w:val="0"/>
              <w:rPr>
                <w:color w:val="000000"/>
              </w:rPr>
            </w:pPr>
            <w:r w:rsidRPr="00B622B9">
              <w:rPr>
                <w:b/>
                <w:color w:val="000000"/>
              </w:rPr>
              <w:t>Уметь</w:t>
            </w:r>
            <w:r w:rsidRPr="00B622B9">
              <w:rPr>
                <w:color w:val="000000"/>
              </w:rPr>
              <w:t>:</w:t>
            </w:r>
            <w:r w:rsidRPr="00CB774F">
              <w:rPr>
                <w:color w:val="000000"/>
              </w:rPr>
              <w:t xml:space="preserve"> </w:t>
            </w:r>
            <w:r w:rsidRPr="00934CE4">
              <w:rPr>
                <w:color w:val="000000"/>
              </w:rPr>
              <w:t>вести устную и письменную профессиональную коммуникаци</w:t>
            </w:r>
            <w:r>
              <w:rPr>
                <w:color w:val="000000"/>
              </w:rPr>
              <w:t>ю на иностранном языке.</w:t>
            </w:r>
          </w:p>
          <w:p w:rsidR="009E708E" w:rsidRPr="00934CE4" w:rsidRDefault="009E708E" w:rsidP="003C57D8">
            <w:pPr>
              <w:rPr>
                <w:color w:val="000000"/>
              </w:rPr>
            </w:pPr>
            <w:r w:rsidRPr="00B622B9">
              <w:rPr>
                <w:b/>
                <w:color w:val="000000"/>
              </w:rPr>
              <w:t>Владеть</w:t>
            </w:r>
            <w:r w:rsidRPr="00B622B9">
              <w:rPr>
                <w:color w:val="000000"/>
              </w:rPr>
              <w:t>:</w:t>
            </w:r>
            <w:r>
              <w:rPr>
                <w:color w:val="000000"/>
              </w:rPr>
              <w:t xml:space="preserve"> </w:t>
            </w:r>
            <w:r w:rsidRPr="00934CE4">
              <w:rPr>
                <w:iCs/>
                <w:color w:val="000000"/>
              </w:rPr>
              <w:t xml:space="preserve">межкультурной коммуникативной компетенцией в профессиональной </w:t>
            </w:r>
            <w:r>
              <w:rPr>
                <w:iCs/>
                <w:color w:val="000000"/>
              </w:rPr>
              <w:t xml:space="preserve">и деловой </w:t>
            </w:r>
            <w:proofErr w:type="gramStart"/>
            <w:r>
              <w:rPr>
                <w:iCs/>
                <w:color w:val="000000"/>
              </w:rPr>
              <w:t>сферах</w:t>
            </w:r>
            <w:proofErr w:type="gramEnd"/>
            <w:r w:rsidRPr="00934CE4">
              <w:rPr>
                <w:iCs/>
                <w:color w:val="000000"/>
              </w:rPr>
              <w:t xml:space="preserve"> деятельности.</w:t>
            </w:r>
          </w:p>
        </w:tc>
      </w:tr>
    </w:tbl>
    <w:p w:rsidR="009E708E" w:rsidRPr="00D24BD6" w:rsidRDefault="009E708E" w:rsidP="00D24BD6">
      <w:pPr>
        <w:widowControl w:val="0"/>
        <w:ind w:firstLine="397"/>
        <w:jc w:val="both"/>
      </w:pPr>
    </w:p>
    <w:p w:rsidR="00C04E86" w:rsidRPr="009E708E" w:rsidRDefault="00026893" w:rsidP="009E708E">
      <w:pPr>
        <w:pStyle w:val="11"/>
        <w:ind w:left="1275"/>
        <w:jc w:val="center"/>
        <w:rPr>
          <w:lang w:val="ru-RU"/>
        </w:rPr>
      </w:pPr>
      <w:r w:rsidRPr="00B622B9">
        <w:rPr>
          <w:rFonts w:eastAsia="Calibri"/>
          <w:b w:val="0"/>
          <w:sz w:val="28"/>
          <w:szCs w:val="28"/>
          <w:lang w:val="ru-RU" w:eastAsia="en-US"/>
        </w:rPr>
        <w:br w:type="page"/>
      </w:r>
      <w:r w:rsidR="009E708E" w:rsidRPr="009E708E">
        <w:rPr>
          <w:lang w:val="ru-RU"/>
        </w:rPr>
        <w:lastRenderedPageBreak/>
        <w:t xml:space="preserve"> </w:t>
      </w:r>
    </w:p>
    <w:p w:rsidR="00B622B9" w:rsidRPr="00B622B9" w:rsidRDefault="00B622B9" w:rsidP="00B622B9">
      <w:pPr>
        <w:tabs>
          <w:tab w:val="left" w:pos="284"/>
        </w:tabs>
        <w:suppressAutoHyphens w:val="0"/>
        <w:contextualSpacing/>
        <w:jc w:val="center"/>
        <w:rPr>
          <w:b/>
          <w:color w:val="000000"/>
          <w:szCs w:val="22"/>
          <w:lang w:eastAsia="en-US"/>
        </w:rPr>
      </w:pPr>
      <w:r w:rsidRPr="00B622B9">
        <w:rPr>
          <w:b/>
        </w:rPr>
        <w:t xml:space="preserve">3. Объем дисциплины в зачетных единицах с указанием академических или астрономических часов, выделенных на контактную работу обучающихся с преподавателем (по видам учебных занятий) и на самостоятельную работу обучающихся </w:t>
      </w:r>
    </w:p>
    <w:tbl>
      <w:tblPr>
        <w:tblW w:w="0" w:type="auto"/>
        <w:tblInd w:w="529" w:type="dxa"/>
        <w:tblLayout w:type="fixed"/>
        <w:tblLook w:val="0000"/>
      </w:tblPr>
      <w:tblGrid>
        <w:gridCol w:w="5528"/>
        <w:gridCol w:w="1701"/>
        <w:gridCol w:w="1603"/>
      </w:tblGrid>
      <w:tr w:rsidR="00B622B9" w:rsidRPr="00B622B9" w:rsidTr="007E69D3">
        <w:trPr>
          <w:cantSplit/>
        </w:trPr>
        <w:tc>
          <w:tcPr>
            <w:tcW w:w="55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:rsidR="00B622B9" w:rsidRPr="00B622B9" w:rsidRDefault="00B622B9" w:rsidP="00B622B9">
            <w:pPr>
              <w:suppressAutoHyphens w:val="0"/>
              <w:ind w:firstLine="567"/>
              <w:jc w:val="center"/>
            </w:pPr>
            <w:r w:rsidRPr="00B622B9">
              <w:rPr>
                <w:b/>
                <w:color w:val="000000"/>
                <w:szCs w:val="22"/>
                <w:lang w:eastAsia="en-US"/>
              </w:rPr>
              <w:t>Виды контактной и внеаудиторной работы</w:t>
            </w:r>
          </w:p>
        </w:tc>
        <w:tc>
          <w:tcPr>
            <w:tcW w:w="33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B622B9" w:rsidRPr="00B622B9" w:rsidRDefault="00B622B9" w:rsidP="00B622B9">
            <w:pPr>
              <w:suppressAutoHyphens w:val="0"/>
              <w:ind w:hanging="36"/>
              <w:jc w:val="center"/>
            </w:pPr>
            <w:r w:rsidRPr="00B622B9">
              <w:rPr>
                <w:b/>
                <w:color w:val="000000"/>
                <w:szCs w:val="22"/>
                <w:lang w:eastAsia="en-US"/>
              </w:rPr>
              <w:t>Всего часов/ ЗЕ</w:t>
            </w:r>
          </w:p>
        </w:tc>
      </w:tr>
      <w:tr w:rsidR="00B622B9" w:rsidRPr="00B622B9" w:rsidTr="007E69D3">
        <w:trPr>
          <w:cantSplit/>
        </w:trPr>
        <w:tc>
          <w:tcPr>
            <w:tcW w:w="55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</w:tcPr>
          <w:p w:rsidR="00B622B9" w:rsidRPr="00B622B9" w:rsidRDefault="00B622B9" w:rsidP="00B622B9">
            <w:pPr>
              <w:suppressAutoHyphens w:val="0"/>
              <w:snapToGrid w:val="0"/>
              <w:ind w:firstLine="567"/>
              <w:jc w:val="both"/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</w:tcPr>
          <w:p w:rsidR="00B622B9" w:rsidRPr="00B622B9" w:rsidRDefault="00B622B9" w:rsidP="00B622B9">
            <w:pPr>
              <w:suppressAutoHyphens w:val="0"/>
              <w:jc w:val="center"/>
            </w:pPr>
            <w:r w:rsidRPr="00B622B9">
              <w:rPr>
                <w:color w:val="000000"/>
                <w:szCs w:val="22"/>
                <w:lang w:eastAsia="en-US"/>
              </w:rPr>
              <w:t xml:space="preserve">очная </w:t>
            </w:r>
            <w:r w:rsidRPr="00B622B9">
              <w:rPr>
                <w:color w:val="000000"/>
                <w:szCs w:val="22"/>
                <w:lang w:eastAsia="en-US"/>
              </w:rPr>
              <w:br/>
              <w:t>форма обучения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B622B9" w:rsidRPr="00B622B9" w:rsidRDefault="00B622B9" w:rsidP="00B622B9">
            <w:pPr>
              <w:suppressAutoHyphens w:val="0"/>
              <w:jc w:val="center"/>
            </w:pPr>
            <w:r w:rsidRPr="00B622B9">
              <w:rPr>
                <w:color w:val="000000"/>
                <w:szCs w:val="22"/>
                <w:lang w:eastAsia="en-US"/>
              </w:rPr>
              <w:t xml:space="preserve">заочная </w:t>
            </w:r>
            <w:r w:rsidRPr="00B622B9">
              <w:rPr>
                <w:color w:val="000000"/>
                <w:szCs w:val="22"/>
                <w:lang w:eastAsia="en-US"/>
              </w:rPr>
              <w:br/>
              <w:t>форма обучения</w:t>
            </w:r>
          </w:p>
        </w:tc>
      </w:tr>
      <w:tr w:rsidR="00B622B9" w:rsidRPr="00B622B9" w:rsidTr="007E69D3"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pacing w:before="40" w:after="40"/>
              <w:ind w:firstLine="252"/>
            </w:pPr>
            <w:r w:rsidRPr="00B622B9">
              <w:rPr>
                <w:color w:val="000000"/>
                <w:szCs w:val="22"/>
                <w:lang w:eastAsia="en-US"/>
              </w:rPr>
              <w:t xml:space="preserve">Общий объем дисциплины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napToGrid w:val="0"/>
              <w:spacing w:before="40" w:after="40"/>
              <w:jc w:val="center"/>
            </w:pPr>
            <w:r>
              <w:rPr>
                <w:color w:val="000000"/>
                <w:szCs w:val="22"/>
                <w:lang w:eastAsia="en-US"/>
              </w:rPr>
              <w:t>216/6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napToGrid w:val="0"/>
              <w:spacing w:before="40" w:after="40"/>
              <w:jc w:val="center"/>
            </w:pPr>
            <w:r>
              <w:rPr>
                <w:color w:val="000000"/>
                <w:szCs w:val="22"/>
                <w:lang w:eastAsia="en-US"/>
              </w:rPr>
              <w:t>216/6</w:t>
            </w:r>
          </w:p>
        </w:tc>
      </w:tr>
      <w:tr w:rsidR="00B622B9" w:rsidRPr="00B622B9" w:rsidTr="007E69D3"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pacing w:before="40" w:after="40"/>
              <w:ind w:firstLine="567"/>
            </w:pPr>
            <w:r w:rsidRPr="00B622B9">
              <w:rPr>
                <w:color w:val="000000"/>
                <w:szCs w:val="22"/>
                <w:lang w:eastAsia="en-US"/>
              </w:rPr>
              <w:t xml:space="preserve">Аудиторная работа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napToGrid w:val="0"/>
              <w:spacing w:before="40" w:after="40"/>
              <w:jc w:val="center"/>
            </w:pPr>
            <w:r>
              <w:rPr>
                <w:color w:val="000000"/>
                <w:szCs w:val="22"/>
                <w:lang w:eastAsia="en-US"/>
              </w:rPr>
              <w:t>64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622B9" w:rsidRPr="00B622B9" w:rsidRDefault="00D544B3" w:rsidP="00B622B9">
            <w:pPr>
              <w:suppressAutoHyphens w:val="0"/>
              <w:snapToGrid w:val="0"/>
              <w:spacing w:before="40" w:after="40"/>
              <w:jc w:val="center"/>
            </w:pPr>
            <w:r>
              <w:rPr>
                <w:szCs w:val="22"/>
                <w:lang w:eastAsia="en-US"/>
              </w:rPr>
              <w:t>4</w:t>
            </w:r>
            <w:r w:rsidR="00B622B9" w:rsidRPr="00B622B9">
              <w:rPr>
                <w:szCs w:val="22"/>
                <w:lang w:eastAsia="en-US"/>
              </w:rPr>
              <w:t>4</w:t>
            </w:r>
          </w:p>
        </w:tc>
      </w:tr>
      <w:tr w:rsidR="00B622B9" w:rsidRPr="00B622B9" w:rsidTr="007E69D3"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pacing w:before="40" w:after="40"/>
              <w:ind w:firstLine="567"/>
            </w:pPr>
            <w:r w:rsidRPr="00B622B9">
              <w:rPr>
                <w:color w:val="000000"/>
                <w:szCs w:val="22"/>
                <w:lang w:eastAsia="en-US"/>
              </w:rPr>
              <w:t>в том числе: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napToGrid w:val="0"/>
              <w:spacing w:before="40" w:after="40"/>
              <w:jc w:val="center"/>
            </w:pP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napToGrid w:val="0"/>
              <w:spacing w:before="40" w:after="40"/>
              <w:jc w:val="center"/>
            </w:pPr>
          </w:p>
        </w:tc>
      </w:tr>
      <w:tr w:rsidR="00B622B9" w:rsidRPr="00B622B9" w:rsidTr="007E69D3"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pacing w:before="40" w:after="40"/>
              <w:ind w:left="792" w:firstLine="180"/>
            </w:pPr>
            <w:r w:rsidRPr="00B622B9">
              <w:rPr>
                <w:color w:val="000000"/>
                <w:szCs w:val="22"/>
                <w:lang w:eastAsia="en-US"/>
              </w:rPr>
              <w:t>Лекции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napToGrid w:val="0"/>
              <w:spacing w:before="40" w:after="40"/>
              <w:jc w:val="center"/>
            </w:pP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napToGrid w:val="0"/>
              <w:spacing w:before="40" w:after="40"/>
              <w:jc w:val="center"/>
            </w:pPr>
          </w:p>
        </w:tc>
      </w:tr>
      <w:tr w:rsidR="00B622B9" w:rsidRPr="00B622B9" w:rsidTr="007E69D3"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pacing w:before="40" w:after="40"/>
              <w:ind w:left="792" w:firstLine="180"/>
            </w:pPr>
            <w:r w:rsidRPr="00B622B9">
              <w:rPr>
                <w:color w:val="000000"/>
                <w:szCs w:val="22"/>
                <w:lang w:eastAsia="en-US"/>
              </w:rPr>
              <w:t>Лабораторные занятия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napToGrid w:val="0"/>
              <w:spacing w:before="40" w:after="40"/>
              <w:jc w:val="center"/>
            </w:pPr>
            <w:r>
              <w:t>64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622B9" w:rsidRPr="00B622B9" w:rsidRDefault="00D544B3" w:rsidP="00B622B9">
            <w:pPr>
              <w:suppressAutoHyphens w:val="0"/>
              <w:snapToGrid w:val="0"/>
              <w:spacing w:before="40" w:after="40"/>
              <w:jc w:val="center"/>
            </w:pPr>
            <w:r>
              <w:t>44</w:t>
            </w:r>
          </w:p>
        </w:tc>
      </w:tr>
      <w:tr w:rsidR="00B622B9" w:rsidRPr="00B622B9" w:rsidTr="007E69D3"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pacing w:before="40" w:after="40"/>
              <w:ind w:left="792" w:firstLine="180"/>
            </w:pPr>
            <w:r w:rsidRPr="00B622B9">
              <w:rPr>
                <w:color w:val="000000"/>
                <w:szCs w:val="22"/>
                <w:lang w:eastAsia="en-US"/>
              </w:rPr>
              <w:t>Практические (семинарские) занятия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napToGrid w:val="0"/>
              <w:spacing w:before="40" w:after="40"/>
              <w:jc w:val="center"/>
            </w:pP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napToGrid w:val="0"/>
              <w:spacing w:before="40" w:after="40"/>
              <w:jc w:val="center"/>
            </w:pPr>
          </w:p>
        </w:tc>
      </w:tr>
      <w:tr w:rsidR="00B622B9" w:rsidRPr="00B622B9" w:rsidTr="007E69D3"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pacing w:before="40" w:after="40"/>
              <w:ind w:firstLine="252"/>
              <w:jc w:val="both"/>
            </w:pPr>
            <w:r w:rsidRPr="00B622B9">
              <w:rPr>
                <w:color w:val="000000"/>
                <w:szCs w:val="22"/>
                <w:lang w:eastAsia="en-US"/>
              </w:rPr>
              <w:t xml:space="preserve">Самостоятельная работа </w:t>
            </w:r>
            <w:proofErr w:type="gramStart"/>
            <w:r w:rsidRPr="00B622B9">
              <w:rPr>
                <w:color w:val="000000"/>
                <w:szCs w:val="22"/>
                <w:lang w:eastAsia="en-US"/>
              </w:rPr>
              <w:t>обучающихся</w:t>
            </w:r>
            <w:proofErr w:type="gram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napToGrid w:val="0"/>
              <w:spacing w:before="40" w:after="40"/>
              <w:jc w:val="center"/>
            </w:pPr>
            <w:r>
              <w:rPr>
                <w:color w:val="000000"/>
                <w:szCs w:val="22"/>
                <w:lang w:eastAsia="en-US"/>
              </w:rPr>
              <w:t>152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622B9" w:rsidRPr="00B622B9" w:rsidRDefault="00D544B3" w:rsidP="00B622B9">
            <w:pPr>
              <w:suppressAutoHyphens w:val="0"/>
              <w:snapToGrid w:val="0"/>
              <w:spacing w:before="40" w:after="40"/>
              <w:jc w:val="center"/>
            </w:pPr>
            <w:r>
              <w:rPr>
                <w:szCs w:val="22"/>
                <w:lang w:eastAsia="en-US"/>
              </w:rPr>
              <w:t>172</w:t>
            </w:r>
          </w:p>
        </w:tc>
      </w:tr>
      <w:tr w:rsidR="00B622B9" w:rsidRPr="00B622B9" w:rsidTr="007E69D3"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pacing w:before="40" w:after="40"/>
              <w:ind w:firstLine="252"/>
              <w:jc w:val="both"/>
            </w:pPr>
            <w:r w:rsidRPr="00B622B9">
              <w:rPr>
                <w:color w:val="000000"/>
                <w:szCs w:val="22"/>
                <w:lang w:eastAsia="en-US"/>
              </w:rPr>
              <w:t>Контрольная работа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napToGrid w:val="0"/>
              <w:spacing w:before="40" w:after="40"/>
              <w:jc w:val="center"/>
            </w:pP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622B9" w:rsidRPr="00B622B9" w:rsidRDefault="00F656A8" w:rsidP="00B622B9">
            <w:pPr>
              <w:suppressAutoHyphens w:val="0"/>
              <w:snapToGrid w:val="0"/>
              <w:spacing w:before="40" w:after="40"/>
              <w:jc w:val="center"/>
            </w:pPr>
            <w:r w:rsidRPr="00F656A8">
              <w:t>1,3 сем.</w:t>
            </w:r>
          </w:p>
        </w:tc>
      </w:tr>
      <w:tr w:rsidR="00B622B9" w:rsidRPr="00B622B9" w:rsidTr="007E69D3"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pacing w:before="40" w:after="40"/>
              <w:ind w:firstLine="252"/>
              <w:jc w:val="both"/>
            </w:pPr>
            <w:r w:rsidRPr="00B622B9">
              <w:rPr>
                <w:color w:val="000000"/>
                <w:szCs w:val="22"/>
                <w:lang w:eastAsia="en-US"/>
              </w:rPr>
              <w:t>Иные виды работ: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napToGrid w:val="0"/>
              <w:spacing w:before="40" w:after="40"/>
              <w:jc w:val="center"/>
            </w:pP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napToGrid w:val="0"/>
              <w:spacing w:before="40" w:after="40"/>
              <w:jc w:val="center"/>
            </w:pPr>
          </w:p>
        </w:tc>
      </w:tr>
      <w:tr w:rsidR="00B622B9" w:rsidRPr="00B622B9" w:rsidTr="007E69D3"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pacing w:before="40" w:after="40"/>
              <w:ind w:firstLine="252"/>
              <w:jc w:val="both"/>
            </w:pPr>
            <w:r w:rsidRPr="00B622B9">
              <w:rPr>
                <w:color w:val="000000"/>
                <w:szCs w:val="22"/>
                <w:lang w:eastAsia="en-US"/>
              </w:rPr>
              <w:t xml:space="preserve">Курсовое проектирование 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napToGrid w:val="0"/>
              <w:spacing w:before="40" w:after="40"/>
              <w:jc w:val="center"/>
            </w:pP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napToGrid w:val="0"/>
              <w:spacing w:before="40" w:after="40"/>
              <w:jc w:val="center"/>
            </w:pPr>
          </w:p>
        </w:tc>
      </w:tr>
      <w:tr w:rsidR="00B622B9" w:rsidRPr="00B622B9" w:rsidTr="007E69D3"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pacing w:before="40" w:after="40"/>
              <w:ind w:firstLine="252"/>
              <w:jc w:val="both"/>
            </w:pPr>
            <w:r w:rsidRPr="00B622B9">
              <w:rPr>
                <w:color w:val="000000"/>
                <w:szCs w:val="22"/>
                <w:lang w:eastAsia="en-US"/>
              </w:rPr>
              <w:t>Курсовая работа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napToGrid w:val="0"/>
              <w:spacing w:before="40" w:after="40"/>
              <w:jc w:val="center"/>
            </w:pP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napToGrid w:val="0"/>
              <w:spacing w:before="40" w:after="40"/>
              <w:jc w:val="center"/>
            </w:pPr>
          </w:p>
        </w:tc>
      </w:tr>
      <w:tr w:rsidR="00B622B9" w:rsidRPr="00B622B9" w:rsidTr="007E69D3"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pacing w:before="40" w:after="40"/>
              <w:ind w:firstLine="252"/>
              <w:jc w:val="both"/>
            </w:pPr>
            <w:r w:rsidRPr="00B622B9">
              <w:rPr>
                <w:color w:val="000000"/>
                <w:szCs w:val="22"/>
                <w:lang w:eastAsia="en-US"/>
              </w:rPr>
              <w:t>Формы промежуточной аттестации: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napToGrid w:val="0"/>
              <w:spacing w:before="40" w:after="40"/>
              <w:jc w:val="center"/>
            </w:pP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napToGrid w:val="0"/>
              <w:spacing w:before="40" w:after="40"/>
              <w:jc w:val="center"/>
            </w:pPr>
          </w:p>
        </w:tc>
      </w:tr>
      <w:tr w:rsidR="00B622B9" w:rsidRPr="00B622B9" w:rsidTr="007E69D3"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pacing w:before="40" w:after="40"/>
              <w:ind w:firstLine="252"/>
              <w:jc w:val="both"/>
            </w:pPr>
            <w:r w:rsidRPr="00B622B9">
              <w:rPr>
                <w:color w:val="000000"/>
                <w:szCs w:val="22"/>
                <w:lang w:eastAsia="en-US"/>
              </w:rPr>
              <w:t>Зачет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napToGrid w:val="0"/>
              <w:spacing w:before="40" w:after="40"/>
              <w:jc w:val="center"/>
            </w:pPr>
            <w:r>
              <w:t>1,3 сем.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622B9" w:rsidRPr="00B622B9" w:rsidRDefault="00D544B3" w:rsidP="00B622B9">
            <w:pPr>
              <w:suppressAutoHyphens w:val="0"/>
              <w:snapToGrid w:val="0"/>
              <w:spacing w:before="40" w:after="40"/>
              <w:jc w:val="center"/>
            </w:pPr>
            <w:r w:rsidRPr="00D544B3">
              <w:t>1,3 сем.</w:t>
            </w:r>
          </w:p>
        </w:tc>
      </w:tr>
      <w:tr w:rsidR="00B622B9" w:rsidRPr="00B622B9" w:rsidTr="007E69D3"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pacing w:before="40" w:after="40"/>
              <w:ind w:firstLine="252"/>
              <w:jc w:val="both"/>
            </w:pPr>
            <w:r w:rsidRPr="00B622B9">
              <w:rPr>
                <w:color w:val="000000"/>
                <w:szCs w:val="22"/>
                <w:lang w:eastAsia="en-US"/>
              </w:rPr>
              <w:t>Экзамен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622B9" w:rsidRPr="00B622B9" w:rsidRDefault="00B622B9" w:rsidP="00B622B9">
            <w:pPr>
              <w:suppressAutoHyphens w:val="0"/>
              <w:snapToGrid w:val="0"/>
              <w:spacing w:before="40" w:after="40"/>
              <w:jc w:val="center"/>
            </w:pPr>
            <w:r>
              <w:rPr>
                <w:color w:val="000000"/>
                <w:szCs w:val="22"/>
                <w:lang w:eastAsia="en-US"/>
              </w:rPr>
              <w:t>2,</w:t>
            </w:r>
            <w:r w:rsidRPr="00B622B9">
              <w:rPr>
                <w:color w:val="000000"/>
                <w:szCs w:val="22"/>
                <w:lang w:eastAsia="en-US"/>
              </w:rPr>
              <w:t>4 сем.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622B9" w:rsidRPr="00B622B9" w:rsidRDefault="00F656A8" w:rsidP="00B622B9">
            <w:pPr>
              <w:suppressAutoHyphens w:val="0"/>
              <w:snapToGrid w:val="0"/>
              <w:spacing w:before="40" w:after="40"/>
              <w:jc w:val="center"/>
            </w:pPr>
            <w:r>
              <w:rPr>
                <w:szCs w:val="22"/>
                <w:lang w:eastAsia="en-US"/>
              </w:rPr>
              <w:t>2,</w:t>
            </w:r>
            <w:r w:rsidR="00B622B9" w:rsidRPr="00B622B9">
              <w:rPr>
                <w:szCs w:val="22"/>
                <w:lang w:eastAsia="en-US"/>
              </w:rPr>
              <w:t>4 сем.</w:t>
            </w:r>
          </w:p>
        </w:tc>
      </w:tr>
    </w:tbl>
    <w:p w:rsidR="00F656A8" w:rsidRPr="00F656A8" w:rsidRDefault="00F656A8" w:rsidP="00F656A8">
      <w:pPr>
        <w:widowControl w:val="0"/>
        <w:suppressAutoHyphens w:val="0"/>
        <w:spacing w:before="240" w:after="120"/>
        <w:contextualSpacing/>
        <w:jc w:val="center"/>
        <w:rPr>
          <w:rFonts w:eastAsia="Calibri"/>
          <w:bCs/>
          <w:kern w:val="1"/>
        </w:rPr>
      </w:pPr>
      <w:r w:rsidRPr="00F656A8">
        <w:rPr>
          <w:rFonts w:eastAsia="Calibri"/>
          <w:b/>
          <w:color w:val="000000"/>
          <w:szCs w:val="28"/>
          <w:lang w:eastAsia="ru-RU"/>
        </w:rPr>
        <w:t>4. Содержание дисциплины, структурированное по темам (разделам) с указанием отведенного на них количества академических или астрономических часов и видов учебных занятий</w:t>
      </w:r>
    </w:p>
    <w:p w:rsidR="00F656A8" w:rsidRPr="00F656A8" w:rsidRDefault="00F656A8" w:rsidP="00F656A8">
      <w:pPr>
        <w:widowControl w:val="0"/>
        <w:suppressAutoHyphens w:val="0"/>
        <w:spacing w:before="240" w:after="120"/>
        <w:ind w:left="720"/>
        <w:jc w:val="right"/>
      </w:pPr>
      <w:r w:rsidRPr="00F656A8">
        <w:rPr>
          <w:rFonts w:eastAsia="Calibri"/>
          <w:bCs/>
          <w:kern w:val="1"/>
        </w:rPr>
        <w:t>Таблица 4.1</w:t>
      </w:r>
    </w:p>
    <w:p w:rsidR="00F656A8" w:rsidRPr="00F656A8" w:rsidRDefault="00F656A8" w:rsidP="00F656A8">
      <w:pPr>
        <w:widowControl w:val="0"/>
        <w:suppressAutoHyphens w:val="0"/>
        <w:spacing w:after="120"/>
        <w:jc w:val="center"/>
        <w:rPr>
          <w:sz w:val="22"/>
          <w:szCs w:val="22"/>
          <w:lang w:eastAsia="ar-SA"/>
        </w:rPr>
      </w:pPr>
      <w:r w:rsidRPr="00F656A8">
        <w:t>Разделы дисциплины</w:t>
      </w:r>
    </w:p>
    <w:tbl>
      <w:tblPr>
        <w:tblW w:w="9546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67"/>
        <w:gridCol w:w="3918"/>
        <w:gridCol w:w="993"/>
        <w:gridCol w:w="850"/>
        <w:gridCol w:w="1051"/>
        <w:gridCol w:w="1076"/>
        <w:gridCol w:w="1091"/>
      </w:tblGrid>
      <w:tr w:rsidR="00F656A8" w:rsidRPr="00F656A8" w:rsidTr="00525C16">
        <w:trPr>
          <w:cantSplit/>
          <w:trHeight w:val="288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</w:tcPr>
          <w:p w:rsidR="00F656A8" w:rsidRPr="00F656A8" w:rsidRDefault="00F656A8" w:rsidP="00F656A8">
            <w:pPr>
              <w:suppressLineNumbers/>
              <w:ind w:left="30" w:right="60"/>
              <w:jc w:val="center"/>
              <w:rPr>
                <w:rFonts w:eastAsia="SimSun"/>
                <w:sz w:val="22"/>
                <w:szCs w:val="22"/>
                <w:lang w:eastAsia="ar-SA"/>
              </w:rPr>
            </w:pPr>
            <w:r w:rsidRPr="00F656A8">
              <w:rPr>
                <w:sz w:val="22"/>
                <w:szCs w:val="22"/>
                <w:lang w:eastAsia="ar-SA"/>
              </w:rPr>
              <w:t>№</w:t>
            </w:r>
          </w:p>
          <w:p w:rsidR="00F656A8" w:rsidRPr="00F656A8" w:rsidRDefault="00F656A8" w:rsidP="00F656A8">
            <w:pPr>
              <w:suppressLineNumbers/>
              <w:ind w:left="30" w:right="60"/>
              <w:jc w:val="center"/>
            </w:pPr>
            <w:proofErr w:type="gramStart"/>
            <w:r w:rsidRPr="00F656A8">
              <w:rPr>
                <w:rFonts w:eastAsia="SimSun"/>
                <w:sz w:val="22"/>
                <w:szCs w:val="22"/>
                <w:lang w:eastAsia="ar-SA"/>
              </w:rPr>
              <w:t>п</w:t>
            </w:r>
            <w:proofErr w:type="gramEnd"/>
            <w:r w:rsidRPr="00F656A8">
              <w:rPr>
                <w:rFonts w:eastAsia="SimSun"/>
                <w:sz w:val="22"/>
                <w:szCs w:val="22"/>
                <w:lang w:eastAsia="ar-SA"/>
              </w:rPr>
              <w:t>/п</w:t>
            </w:r>
          </w:p>
        </w:tc>
        <w:tc>
          <w:tcPr>
            <w:tcW w:w="39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:rsidR="00F656A8" w:rsidRPr="00F656A8" w:rsidRDefault="00F656A8" w:rsidP="00F656A8">
            <w:pPr>
              <w:suppressLineNumbers/>
              <w:jc w:val="center"/>
            </w:pPr>
            <w:r w:rsidRPr="00F656A8">
              <w:rPr>
                <w:rFonts w:eastAsia="SimSun"/>
                <w:sz w:val="22"/>
                <w:szCs w:val="22"/>
                <w:lang w:eastAsia="ar-SA"/>
              </w:rPr>
              <w:t>Наименование разделов дисциплины</w:t>
            </w:r>
          </w:p>
        </w:tc>
        <w:tc>
          <w:tcPr>
            <w:tcW w:w="9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</w:tcPr>
          <w:p w:rsidR="00F656A8" w:rsidRPr="00F656A8" w:rsidRDefault="00F656A8" w:rsidP="00F656A8">
            <w:pPr>
              <w:suppressLineNumbers/>
              <w:snapToGrid w:val="0"/>
              <w:jc w:val="center"/>
              <w:rPr>
                <w:rFonts w:eastAsia="SimSun"/>
                <w:sz w:val="22"/>
                <w:szCs w:val="22"/>
                <w:lang w:eastAsia="ar-SA"/>
              </w:rPr>
            </w:pPr>
          </w:p>
          <w:p w:rsidR="00F656A8" w:rsidRPr="00F656A8" w:rsidRDefault="00F656A8" w:rsidP="00F656A8">
            <w:pPr>
              <w:suppressLineNumbers/>
              <w:jc w:val="center"/>
              <w:rPr>
                <w:rFonts w:eastAsia="SimSun"/>
                <w:sz w:val="22"/>
                <w:szCs w:val="22"/>
                <w:lang w:eastAsia="ar-SA"/>
              </w:rPr>
            </w:pPr>
          </w:p>
          <w:p w:rsidR="00F656A8" w:rsidRPr="00F656A8" w:rsidRDefault="00F656A8" w:rsidP="00F656A8">
            <w:pPr>
              <w:suppressLineNumbers/>
              <w:jc w:val="center"/>
              <w:rPr>
                <w:rFonts w:eastAsia="SimSun"/>
                <w:sz w:val="22"/>
                <w:szCs w:val="22"/>
                <w:lang w:eastAsia="ar-SA"/>
              </w:rPr>
            </w:pPr>
            <w:r w:rsidRPr="00F656A8">
              <w:rPr>
                <w:rFonts w:eastAsia="SimSun"/>
                <w:sz w:val="22"/>
                <w:szCs w:val="22"/>
                <w:lang w:eastAsia="ar-SA"/>
              </w:rPr>
              <w:t>Всего часов,</w:t>
            </w:r>
          </w:p>
          <w:p w:rsidR="00F656A8" w:rsidRPr="00F656A8" w:rsidRDefault="00F656A8" w:rsidP="00F656A8">
            <w:pPr>
              <w:suppressLineNumbers/>
              <w:jc w:val="center"/>
            </w:pPr>
            <w:r w:rsidRPr="00F656A8">
              <w:rPr>
                <w:rFonts w:eastAsia="SimSun"/>
                <w:sz w:val="22"/>
                <w:szCs w:val="22"/>
                <w:lang w:eastAsia="ar-SA"/>
              </w:rPr>
              <w:t>очн. (заочн.)</w:t>
            </w:r>
          </w:p>
        </w:tc>
        <w:tc>
          <w:tcPr>
            <w:tcW w:w="406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F656A8" w:rsidRPr="00F656A8" w:rsidRDefault="00F656A8" w:rsidP="00F656A8">
            <w:pPr>
              <w:suppressLineNumbers/>
              <w:jc w:val="center"/>
            </w:pPr>
            <w:r w:rsidRPr="00F656A8">
              <w:rPr>
                <w:rFonts w:eastAsia="SimSun"/>
                <w:sz w:val="22"/>
                <w:szCs w:val="22"/>
                <w:lang w:eastAsia="ar-SA"/>
              </w:rPr>
              <w:t xml:space="preserve">В том числе </w:t>
            </w:r>
            <w:proofErr w:type="gramStart"/>
            <w:r w:rsidRPr="00F656A8">
              <w:rPr>
                <w:rFonts w:eastAsia="SimSun"/>
                <w:sz w:val="22"/>
                <w:szCs w:val="22"/>
                <w:lang w:eastAsia="ar-SA"/>
              </w:rPr>
              <w:t>очное</w:t>
            </w:r>
            <w:proofErr w:type="gramEnd"/>
            <w:r w:rsidRPr="00F656A8">
              <w:rPr>
                <w:rFonts w:eastAsia="SimSun"/>
                <w:sz w:val="22"/>
                <w:szCs w:val="22"/>
                <w:lang w:eastAsia="ar-SA"/>
              </w:rPr>
              <w:t xml:space="preserve"> (заочное)</w:t>
            </w:r>
          </w:p>
        </w:tc>
      </w:tr>
      <w:tr w:rsidR="00F656A8" w:rsidRPr="00F656A8" w:rsidTr="00525C16">
        <w:trPr>
          <w:cantSplit/>
          <w:trHeight w:val="328"/>
        </w:trPr>
        <w:tc>
          <w:tcPr>
            <w:tcW w:w="5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</w:tcPr>
          <w:p w:rsidR="00F656A8" w:rsidRPr="00F656A8" w:rsidRDefault="00F656A8" w:rsidP="00F656A8">
            <w:pPr>
              <w:suppressLineNumbers/>
              <w:snapToGrid w:val="0"/>
              <w:jc w:val="center"/>
            </w:pPr>
          </w:p>
        </w:tc>
        <w:tc>
          <w:tcPr>
            <w:tcW w:w="39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</w:tcPr>
          <w:p w:rsidR="00F656A8" w:rsidRPr="00F656A8" w:rsidRDefault="00F656A8" w:rsidP="00F656A8">
            <w:pPr>
              <w:suppressLineNumbers/>
              <w:snapToGrid w:val="0"/>
              <w:jc w:val="center"/>
            </w:pPr>
          </w:p>
        </w:tc>
        <w:tc>
          <w:tcPr>
            <w:tcW w:w="9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</w:tcPr>
          <w:p w:rsidR="00F656A8" w:rsidRPr="00F656A8" w:rsidRDefault="00F656A8" w:rsidP="00F656A8">
            <w:pPr>
              <w:suppressLineNumbers/>
              <w:snapToGrid w:val="0"/>
              <w:jc w:val="center"/>
            </w:pP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</w:tcPr>
          <w:p w:rsidR="00F656A8" w:rsidRPr="00F656A8" w:rsidRDefault="00F656A8" w:rsidP="00F656A8">
            <w:pPr>
              <w:suppressLineNumbers/>
              <w:jc w:val="center"/>
            </w:pPr>
            <w:r w:rsidRPr="00F656A8">
              <w:rPr>
                <w:rFonts w:eastAsia="SimSun"/>
                <w:sz w:val="22"/>
                <w:szCs w:val="22"/>
                <w:lang w:eastAsia="ar-SA"/>
              </w:rPr>
              <w:t>ауд</w:t>
            </w:r>
            <w:proofErr w:type="gramStart"/>
            <w:r w:rsidRPr="00F656A8">
              <w:rPr>
                <w:rFonts w:eastAsia="SimSun"/>
                <w:sz w:val="22"/>
                <w:szCs w:val="22"/>
                <w:lang w:eastAsia="ar-SA"/>
              </w:rPr>
              <w:t>и-</w:t>
            </w:r>
            <w:proofErr w:type="gramEnd"/>
            <w:r w:rsidRPr="00F656A8">
              <w:rPr>
                <w:rFonts w:eastAsia="SimSun"/>
                <w:sz w:val="22"/>
                <w:szCs w:val="22"/>
                <w:lang w:eastAsia="ar-SA"/>
              </w:rPr>
              <w:br/>
              <w:t>торные занятия</w:t>
            </w:r>
          </w:p>
        </w:tc>
        <w:tc>
          <w:tcPr>
            <w:tcW w:w="21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</w:tcPr>
          <w:p w:rsidR="00F656A8" w:rsidRPr="00F656A8" w:rsidRDefault="00F656A8" w:rsidP="00F656A8">
            <w:pPr>
              <w:suppressLineNumbers/>
              <w:jc w:val="center"/>
            </w:pPr>
            <w:r w:rsidRPr="00F656A8">
              <w:rPr>
                <w:rFonts w:eastAsia="SimSun"/>
                <w:sz w:val="22"/>
                <w:szCs w:val="22"/>
                <w:lang w:eastAsia="ar-SA"/>
              </w:rPr>
              <w:t>Из них</w:t>
            </w:r>
          </w:p>
        </w:tc>
        <w:tc>
          <w:tcPr>
            <w:tcW w:w="10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F656A8" w:rsidRPr="00F656A8" w:rsidRDefault="00F656A8" w:rsidP="00F656A8">
            <w:pPr>
              <w:suppressLineNumbers/>
              <w:jc w:val="center"/>
            </w:pPr>
            <w:r w:rsidRPr="00F656A8">
              <w:rPr>
                <w:rFonts w:eastAsia="SimSun"/>
                <w:sz w:val="22"/>
                <w:szCs w:val="22"/>
                <w:lang w:eastAsia="ar-SA"/>
              </w:rPr>
              <w:t>Самостоятельная работа</w:t>
            </w:r>
          </w:p>
        </w:tc>
      </w:tr>
      <w:tr w:rsidR="00F656A8" w:rsidRPr="00F656A8" w:rsidTr="00525C16">
        <w:trPr>
          <w:cantSplit/>
          <w:trHeight w:val="1212"/>
        </w:trPr>
        <w:tc>
          <w:tcPr>
            <w:tcW w:w="5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</w:tcPr>
          <w:p w:rsidR="00F656A8" w:rsidRPr="00F656A8" w:rsidRDefault="00F656A8" w:rsidP="00F656A8">
            <w:pPr>
              <w:suppressLineNumbers/>
              <w:snapToGrid w:val="0"/>
              <w:jc w:val="center"/>
            </w:pPr>
          </w:p>
        </w:tc>
        <w:tc>
          <w:tcPr>
            <w:tcW w:w="39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</w:tcPr>
          <w:p w:rsidR="00F656A8" w:rsidRPr="00F656A8" w:rsidRDefault="00F656A8" w:rsidP="00F656A8">
            <w:pPr>
              <w:suppressLineNumbers/>
              <w:snapToGrid w:val="0"/>
              <w:jc w:val="center"/>
            </w:pPr>
          </w:p>
        </w:tc>
        <w:tc>
          <w:tcPr>
            <w:tcW w:w="9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</w:tcPr>
          <w:p w:rsidR="00F656A8" w:rsidRPr="00F656A8" w:rsidRDefault="00F656A8" w:rsidP="00F656A8">
            <w:pPr>
              <w:suppressLineNumbers/>
              <w:snapToGrid w:val="0"/>
              <w:jc w:val="center"/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</w:tcPr>
          <w:p w:rsidR="00F656A8" w:rsidRPr="00F656A8" w:rsidRDefault="00F656A8" w:rsidP="00F656A8">
            <w:pPr>
              <w:suppressLineNumbers/>
              <w:snapToGrid w:val="0"/>
              <w:jc w:val="center"/>
            </w:pP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textDirection w:val="btLr"/>
            <w:vAlign w:val="center"/>
          </w:tcPr>
          <w:p w:rsidR="00F656A8" w:rsidRPr="00F656A8" w:rsidRDefault="00F656A8" w:rsidP="00F656A8">
            <w:pPr>
              <w:suppressLineNumbers/>
              <w:ind w:left="113" w:right="113"/>
            </w:pPr>
            <w:r w:rsidRPr="00F656A8">
              <w:rPr>
                <w:rFonts w:eastAsia="SimSun"/>
                <w:sz w:val="20"/>
                <w:szCs w:val="20"/>
                <w:lang w:eastAsia="ar-SA"/>
              </w:rPr>
              <w:t>Лекции</w:t>
            </w: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textDirection w:val="btLr"/>
            <w:vAlign w:val="center"/>
          </w:tcPr>
          <w:p w:rsidR="00F656A8" w:rsidRPr="00F656A8" w:rsidRDefault="00F656A8" w:rsidP="00F656A8">
            <w:pPr>
              <w:suppressLineNumbers/>
              <w:ind w:left="113" w:right="113"/>
            </w:pPr>
            <w:r>
              <w:rPr>
                <w:rFonts w:eastAsia="SimSun"/>
                <w:sz w:val="20"/>
                <w:szCs w:val="20"/>
                <w:lang w:eastAsia="ar-SA"/>
              </w:rPr>
              <w:t xml:space="preserve">Лабораторные </w:t>
            </w:r>
            <w:r w:rsidRPr="00F656A8">
              <w:rPr>
                <w:rFonts w:eastAsia="SimSun"/>
                <w:sz w:val="20"/>
                <w:szCs w:val="20"/>
                <w:lang w:eastAsia="ar-SA"/>
              </w:rPr>
              <w:t>занятия</w:t>
            </w:r>
          </w:p>
        </w:tc>
        <w:tc>
          <w:tcPr>
            <w:tcW w:w="10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F656A8" w:rsidRPr="00F656A8" w:rsidRDefault="00F656A8" w:rsidP="00F656A8">
            <w:pPr>
              <w:suppressLineNumbers/>
              <w:snapToGrid w:val="0"/>
              <w:jc w:val="center"/>
            </w:pPr>
          </w:p>
        </w:tc>
      </w:tr>
      <w:tr w:rsidR="00F656A8" w:rsidRPr="00F656A8" w:rsidTr="00525C16">
        <w:trPr>
          <w:trHeight w:val="57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656A8" w:rsidRPr="00F656A8" w:rsidRDefault="00F656A8" w:rsidP="003C57D8">
            <w:pPr>
              <w:numPr>
                <w:ilvl w:val="0"/>
                <w:numId w:val="1"/>
              </w:numPr>
              <w:suppressLineNumbers/>
              <w:suppressAutoHyphens w:val="0"/>
              <w:snapToGrid w:val="0"/>
              <w:spacing w:line="360" w:lineRule="auto"/>
              <w:ind w:hanging="633"/>
            </w:pPr>
          </w:p>
        </w:tc>
        <w:tc>
          <w:tcPr>
            <w:tcW w:w="3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656A8" w:rsidRPr="00F656A8" w:rsidRDefault="00F656A8" w:rsidP="00F656A8">
            <w:pPr>
              <w:suppressLineNumbers/>
              <w:snapToGrid w:val="0"/>
              <w:rPr>
                <w:lang w:val="en-US"/>
              </w:rPr>
            </w:pPr>
            <w:r w:rsidRPr="00F656A8">
              <w:rPr>
                <w:rFonts w:eastAsia="SimSun"/>
                <w:lang w:eastAsia="ar-SA"/>
              </w:rPr>
              <w:t xml:space="preserve">Раздел 1. </w:t>
            </w:r>
            <w:r>
              <w:rPr>
                <w:rFonts w:eastAsia="SimSun"/>
                <w:lang w:val="en-US" w:eastAsia="ar-SA"/>
              </w:rPr>
              <w:t>Jobs</w:t>
            </w:r>
            <w:r w:rsidRPr="00F656A8">
              <w:rPr>
                <w:rFonts w:eastAsia="SimSun"/>
                <w:lang w:eastAsia="ar-SA"/>
              </w:rPr>
              <w:t xml:space="preserve">. </w:t>
            </w:r>
            <w:r>
              <w:rPr>
                <w:rFonts w:eastAsia="SimSun"/>
                <w:lang w:val="en-US" w:eastAsia="ar-SA"/>
              </w:rPr>
              <w:t>Careers</w:t>
            </w:r>
            <w:r w:rsidRPr="00F656A8">
              <w:rPr>
                <w:rFonts w:eastAsia="SimSun"/>
                <w:lang w:eastAsia="ar-SA"/>
              </w:rPr>
              <w:t xml:space="preserve">. </w:t>
            </w:r>
            <w:r>
              <w:rPr>
                <w:rFonts w:eastAsia="SimSun"/>
                <w:lang w:val="en-US" w:eastAsia="ar-SA"/>
              </w:rPr>
              <w:t xml:space="preserve">Companies. 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656A8" w:rsidRPr="00F656A8" w:rsidRDefault="00F656A8" w:rsidP="00F656A8">
            <w:pPr>
              <w:suppressLineNumbers/>
              <w:snapToGrid w:val="0"/>
              <w:jc w:val="center"/>
            </w:pPr>
            <w:r>
              <w:rPr>
                <w:rFonts w:eastAsia="SimSun"/>
                <w:lang w:eastAsia="ar-SA"/>
              </w:rPr>
              <w:t>54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656A8" w:rsidRPr="00F656A8" w:rsidRDefault="00F656A8" w:rsidP="00F656A8">
            <w:pPr>
              <w:suppressLineNumbers/>
              <w:snapToGrid w:val="0"/>
              <w:jc w:val="center"/>
            </w:pPr>
            <w:r>
              <w:rPr>
                <w:rFonts w:eastAsia="SimSun"/>
                <w:lang w:eastAsia="ar-SA"/>
              </w:rPr>
              <w:t>10</w:t>
            </w:r>
            <w:r w:rsidRPr="00F656A8">
              <w:rPr>
                <w:rFonts w:eastAsia="SimSun"/>
                <w:lang w:eastAsia="ar-SA"/>
              </w:rPr>
              <w:t>(8)</w:t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656A8" w:rsidRPr="00F656A8" w:rsidRDefault="00F656A8" w:rsidP="00F656A8">
            <w:pPr>
              <w:suppressLineNumbers/>
              <w:snapToGrid w:val="0"/>
              <w:jc w:val="center"/>
            </w:pP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656A8" w:rsidRPr="00F656A8" w:rsidRDefault="00F656A8" w:rsidP="00F656A8">
            <w:pPr>
              <w:suppressLineNumbers/>
              <w:snapToGrid w:val="0"/>
              <w:jc w:val="center"/>
            </w:pPr>
            <w:r>
              <w:rPr>
                <w:rFonts w:eastAsia="SimSun"/>
                <w:lang w:eastAsia="ar-SA"/>
              </w:rPr>
              <w:t>10(8</w:t>
            </w:r>
            <w:r w:rsidRPr="00F656A8">
              <w:rPr>
                <w:rFonts w:eastAsia="SimSun"/>
                <w:lang w:eastAsia="ar-SA"/>
              </w:rPr>
              <w:t>)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656A8" w:rsidRPr="00F656A8" w:rsidRDefault="00F656A8" w:rsidP="00F656A8">
            <w:pPr>
              <w:suppressLineNumbers/>
              <w:snapToGrid w:val="0"/>
              <w:jc w:val="center"/>
            </w:pPr>
            <w:r>
              <w:rPr>
                <w:rFonts w:eastAsia="SimSun"/>
                <w:lang w:eastAsia="ar-SA"/>
              </w:rPr>
              <w:t>4</w:t>
            </w:r>
            <w:r w:rsidR="002C4B9B">
              <w:rPr>
                <w:rFonts w:eastAsia="SimSun"/>
                <w:lang w:eastAsia="ar-SA"/>
              </w:rPr>
              <w:t>4(46</w:t>
            </w:r>
            <w:r w:rsidRPr="00F656A8">
              <w:rPr>
                <w:rFonts w:eastAsia="SimSun"/>
                <w:lang w:eastAsia="ar-SA"/>
              </w:rPr>
              <w:t>)</w:t>
            </w:r>
          </w:p>
        </w:tc>
      </w:tr>
      <w:tr w:rsidR="00F656A8" w:rsidRPr="00F656A8" w:rsidTr="00525C16">
        <w:trPr>
          <w:trHeight w:val="57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656A8" w:rsidRPr="00F656A8" w:rsidRDefault="00F656A8" w:rsidP="003C57D8">
            <w:pPr>
              <w:numPr>
                <w:ilvl w:val="0"/>
                <w:numId w:val="1"/>
              </w:numPr>
              <w:suppressLineNumbers/>
              <w:suppressAutoHyphens w:val="0"/>
              <w:snapToGrid w:val="0"/>
              <w:spacing w:line="360" w:lineRule="auto"/>
              <w:ind w:hanging="633"/>
            </w:pPr>
          </w:p>
        </w:tc>
        <w:tc>
          <w:tcPr>
            <w:tcW w:w="3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656A8" w:rsidRPr="00F656A8" w:rsidRDefault="00F656A8" w:rsidP="00F656A8">
            <w:pPr>
              <w:suppressLineNumbers/>
              <w:snapToGrid w:val="0"/>
            </w:pPr>
            <w:r w:rsidRPr="00F656A8">
              <w:rPr>
                <w:rFonts w:eastAsia="SimSun"/>
                <w:bCs/>
                <w:lang w:eastAsia="ar-SA"/>
              </w:rPr>
              <w:t xml:space="preserve">Раздел 2. </w:t>
            </w:r>
            <w:r w:rsidRPr="00221E95">
              <w:rPr>
                <w:lang w:val="en-US" w:eastAsia="uk-UA"/>
              </w:rPr>
              <w:t>Negotiating</w:t>
            </w:r>
            <w:r w:rsidRPr="00F656A8">
              <w:rPr>
                <w:lang w:eastAsia="uk-UA"/>
              </w:rPr>
              <w:t xml:space="preserve">. </w:t>
            </w:r>
            <w:r>
              <w:rPr>
                <w:lang w:val="en-US" w:eastAsia="uk-UA"/>
              </w:rPr>
              <w:t>Meetings</w:t>
            </w:r>
            <w:r w:rsidRPr="00F656A8">
              <w:rPr>
                <w:lang w:eastAsia="uk-UA"/>
              </w:rPr>
              <w:t xml:space="preserve">. </w:t>
            </w:r>
            <w:r>
              <w:rPr>
                <w:bCs/>
                <w:lang w:val="en-US" w:eastAsia="uk-UA"/>
              </w:rPr>
              <w:t>C</w:t>
            </w:r>
            <w:r w:rsidRPr="00221E95">
              <w:rPr>
                <w:bCs/>
                <w:lang w:val="en-US" w:eastAsia="uk-UA"/>
              </w:rPr>
              <w:t>onferences.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656A8" w:rsidRPr="00F656A8" w:rsidRDefault="00F656A8" w:rsidP="00F656A8">
            <w:pPr>
              <w:suppressLineNumbers/>
              <w:snapToGrid w:val="0"/>
              <w:jc w:val="center"/>
            </w:pPr>
            <w:r>
              <w:rPr>
                <w:rFonts w:eastAsia="SimSun"/>
                <w:lang w:eastAsia="ar-SA"/>
              </w:rPr>
              <w:t>54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656A8" w:rsidRPr="00F656A8" w:rsidRDefault="00F656A8" w:rsidP="00F656A8">
            <w:pPr>
              <w:suppressLineNumbers/>
              <w:snapToGrid w:val="0"/>
              <w:jc w:val="center"/>
            </w:pPr>
            <w:r>
              <w:rPr>
                <w:rFonts w:eastAsia="SimSun"/>
                <w:lang w:eastAsia="ar-SA"/>
              </w:rPr>
              <w:t>20(14</w:t>
            </w:r>
            <w:r w:rsidRPr="00F656A8">
              <w:rPr>
                <w:rFonts w:eastAsia="SimSun"/>
                <w:lang w:eastAsia="ar-SA"/>
              </w:rPr>
              <w:t>)</w:t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656A8" w:rsidRPr="00F656A8" w:rsidRDefault="00F656A8" w:rsidP="00F656A8">
            <w:pPr>
              <w:suppressLineNumbers/>
              <w:snapToGrid w:val="0"/>
            </w:pP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656A8" w:rsidRPr="00F656A8" w:rsidRDefault="00F656A8" w:rsidP="00F656A8">
            <w:pPr>
              <w:suppressLineNumbers/>
              <w:snapToGrid w:val="0"/>
              <w:jc w:val="center"/>
            </w:pPr>
            <w:r>
              <w:rPr>
                <w:rFonts w:eastAsia="SimSun"/>
                <w:lang w:eastAsia="ar-SA"/>
              </w:rPr>
              <w:t>20</w:t>
            </w:r>
            <w:r w:rsidRPr="00F656A8">
              <w:rPr>
                <w:rFonts w:eastAsia="SimSun"/>
                <w:lang w:eastAsia="ar-SA"/>
              </w:rPr>
              <w:t>(</w:t>
            </w:r>
            <w:r>
              <w:rPr>
                <w:rFonts w:eastAsia="SimSun"/>
                <w:lang w:eastAsia="ar-SA"/>
              </w:rPr>
              <w:t>1</w:t>
            </w:r>
            <w:r w:rsidRPr="00F656A8">
              <w:rPr>
                <w:rFonts w:eastAsia="SimSun"/>
                <w:lang w:eastAsia="ar-SA"/>
              </w:rPr>
              <w:t>4)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656A8" w:rsidRPr="00F656A8" w:rsidRDefault="00F656A8" w:rsidP="00F656A8">
            <w:pPr>
              <w:suppressLineNumbers/>
              <w:snapToGrid w:val="0"/>
              <w:jc w:val="center"/>
            </w:pPr>
            <w:r>
              <w:rPr>
                <w:rFonts w:eastAsia="SimSun"/>
                <w:lang w:eastAsia="ar-SA"/>
              </w:rPr>
              <w:t>3</w:t>
            </w:r>
            <w:r w:rsidR="002C4B9B">
              <w:rPr>
                <w:rFonts w:eastAsia="SimSun"/>
                <w:lang w:eastAsia="ar-SA"/>
              </w:rPr>
              <w:t>4(40</w:t>
            </w:r>
            <w:r w:rsidRPr="00F656A8">
              <w:rPr>
                <w:rFonts w:eastAsia="SimSun"/>
                <w:lang w:eastAsia="ar-SA"/>
              </w:rPr>
              <w:t>)</w:t>
            </w:r>
          </w:p>
        </w:tc>
      </w:tr>
      <w:tr w:rsidR="00F656A8" w:rsidRPr="00F656A8" w:rsidTr="00525C16">
        <w:trPr>
          <w:trHeight w:val="57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656A8" w:rsidRPr="00F656A8" w:rsidRDefault="00F656A8" w:rsidP="003C57D8">
            <w:pPr>
              <w:numPr>
                <w:ilvl w:val="0"/>
                <w:numId w:val="1"/>
              </w:numPr>
              <w:suppressLineNumbers/>
              <w:suppressAutoHyphens w:val="0"/>
              <w:snapToGrid w:val="0"/>
              <w:spacing w:line="360" w:lineRule="auto"/>
              <w:ind w:hanging="633"/>
            </w:pPr>
          </w:p>
        </w:tc>
        <w:tc>
          <w:tcPr>
            <w:tcW w:w="3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656A8" w:rsidRPr="00F656A8" w:rsidRDefault="00F656A8" w:rsidP="00F656A8">
            <w:pPr>
              <w:suppressLineNumbers/>
              <w:snapToGrid w:val="0"/>
              <w:rPr>
                <w:lang w:val="en-US"/>
              </w:rPr>
            </w:pPr>
            <w:r w:rsidRPr="00F656A8">
              <w:rPr>
                <w:rFonts w:eastAsia="SimSun"/>
                <w:lang w:eastAsia="ar-SA"/>
              </w:rPr>
              <w:t>Раздел</w:t>
            </w:r>
            <w:r w:rsidRPr="002242FA">
              <w:rPr>
                <w:rFonts w:eastAsia="SimSun"/>
                <w:lang w:val="en-US" w:eastAsia="ar-SA"/>
              </w:rPr>
              <w:t xml:space="preserve"> 3. </w:t>
            </w:r>
            <w:r w:rsidRPr="00221E95">
              <w:rPr>
                <w:bCs/>
                <w:lang w:val="en-US" w:eastAsia="uk-UA"/>
              </w:rPr>
              <w:t>Formal</w:t>
            </w:r>
            <w:r w:rsidRPr="002242FA">
              <w:rPr>
                <w:bCs/>
                <w:lang w:val="en-US" w:eastAsia="uk-UA"/>
              </w:rPr>
              <w:t xml:space="preserve"> </w:t>
            </w:r>
            <w:r w:rsidRPr="00221E95">
              <w:rPr>
                <w:bCs/>
                <w:lang w:val="en-US" w:eastAsia="uk-UA"/>
              </w:rPr>
              <w:t>correspondence</w:t>
            </w:r>
            <w:r w:rsidRPr="002242FA">
              <w:rPr>
                <w:bCs/>
                <w:lang w:val="en-US" w:eastAsia="uk-UA"/>
              </w:rPr>
              <w:t xml:space="preserve">. </w:t>
            </w:r>
            <w:r>
              <w:rPr>
                <w:bCs/>
                <w:lang w:val="en-US" w:eastAsia="uk-UA"/>
              </w:rPr>
              <w:t>Presentations</w:t>
            </w:r>
            <w:r w:rsidRPr="002242FA">
              <w:rPr>
                <w:bCs/>
                <w:lang w:val="en-US" w:eastAsia="uk-UA"/>
              </w:rPr>
              <w:t xml:space="preserve">. </w:t>
            </w:r>
            <w:r>
              <w:rPr>
                <w:bCs/>
                <w:lang w:val="en-US" w:eastAsia="uk-UA"/>
              </w:rPr>
              <w:t xml:space="preserve">Reports. 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656A8" w:rsidRPr="00F656A8" w:rsidRDefault="00F656A8" w:rsidP="00F656A8">
            <w:pPr>
              <w:suppressLineNumbers/>
              <w:snapToGrid w:val="0"/>
              <w:jc w:val="center"/>
            </w:pPr>
            <w:r>
              <w:rPr>
                <w:rFonts w:eastAsia="SimSun"/>
                <w:lang w:eastAsia="ar-SA"/>
              </w:rPr>
              <w:t>54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656A8" w:rsidRPr="00F656A8" w:rsidRDefault="00F656A8" w:rsidP="00F656A8">
            <w:pPr>
              <w:suppressLineNumbers/>
              <w:snapToGrid w:val="0"/>
              <w:jc w:val="center"/>
            </w:pPr>
            <w:r>
              <w:rPr>
                <w:rFonts w:eastAsia="SimSun"/>
                <w:lang w:eastAsia="ar-SA"/>
              </w:rPr>
              <w:t>20</w:t>
            </w:r>
            <w:r w:rsidRPr="00F656A8">
              <w:rPr>
                <w:rFonts w:eastAsia="SimSun"/>
                <w:lang w:eastAsia="ar-SA"/>
              </w:rPr>
              <w:t>(8)</w:t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656A8" w:rsidRPr="00F656A8" w:rsidRDefault="00F656A8" w:rsidP="00F656A8">
            <w:pPr>
              <w:suppressLineNumbers/>
              <w:snapToGrid w:val="0"/>
              <w:jc w:val="center"/>
            </w:pP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656A8" w:rsidRPr="00F656A8" w:rsidRDefault="00F656A8" w:rsidP="00F656A8">
            <w:pPr>
              <w:suppressLineNumbers/>
              <w:snapToGrid w:val="0"/>
              <w:jc w:val="center"/>
            </w:pPr>
            <w:r>
              <w:rPr>
                <w:rFonts w:eastAsia="SimSun"/>
                <w:lang w:eastAsia="ar-SA"/>
              </w:rPr>
              <w:t>20(8</w:t>
            </w:r>
            <w:r w:rsidRPr="00F656A8">
              <w:rPr>
                <w:rFonts w:eastAsia="SimSun"/>
                <w:lang w:eastAsia="ar-SA"/>
              </w:rPr>
              <w:t>)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656A8" w:rsidRPr="00F656A8" w:rsidRDefault="00F656A8" w:rsidP="00F656A8">
            <w:pPr>
              <w:suppressLineNumbers/>
              <w:snapToGrid w:val="0"/>
              <w:jc w:val="center"/>
            </w:pPr>
            <w:r>
              <w:rPr>
                <w:rFonts w:eastAsia="SimSun"/>
                <w:lang w:eastAsia="ar-SA"/>
              </w:rPr>
              <w:t>3</w:t>
            </w:r>
            <w:r w:rsidR="002C4B9B">
              <w:rPr>
                <w:rFonts w:eastAsia="SimSun"/>
                <w:lang w:eastAsia="ar-SA"/>
              </w:rPr>
              <w:t>4(46</w:t>
            </w:r>
            <w:r w:rsidRPr="00F656A8">
              <w:rPr>
                <w:rFonts w:eastAsia="SimSun"/>
                <w:lang w:eastAsia="ar-SA"/>
              </w:rPr>
              <w:t>)</w:t>
            </w:r>
          </w:p>
        </w:tc>
      </w:tr>
      <w:tr w:rsidR="00F656A8" w:rsidRPr="00F656A8" w:rsidTr="00525C16">
        <w:trPr>
          <w:trHeight w:val="57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656A8" w:rsidRPr="00F656A8" w:rsidRDefault="00F656A8" w:rsidP="003C57D8">
            <w:pPr>
              <w:numPr>
                <w:ilvl w:val="0"/>
                <w:numId w:val="1"/>
              </w:numPr>
              <w:suppressLineNumbers/>
              <w:suppressAutoHyphens w:val="0"/>
              <w:snapToGrid w:val="0"/>
              <w:spacing w:line="360" w:lineRule="auto"/>
              <w:ind w:hanging="633"/>
            </w:pPr>
          </w:p>
        </w:tc>
        <w:tc>
          <w:tcPr>
            <w:tcW w:w="3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656A8" w:rsidRPr="002242FA" w:rsidRDefault="00F656A8" w:rsidP="00F656A8">
            <w:pPr>
              <w:suppressLineNumbers/>
              <w:snapToGrid w:val="0"/>
              <w:rPr>
                <w:rFonts w:eastAsia="SimSun"/>
                <w:lang w:val="en-US" w:eastAsia="ar-SA"/>
              </w:rPr>
            </w:pPr>
            <w:r>
              <w:rPr>
                <w:rFonts w:eastAsia="SimSun"/>
                <w:lang w:eastAsia="ar-SA"/>
              </w:rPr>
              <w:t>Раздел</w:t>
            </w:r>
            <w:r w:rsidRPr="002242FA">
              <w:rPr>
                <w:rFonts w:eastAsia="SimSun"/>
                <w:lang w:val="en-US" w:eastAsia="ar-SA"/>
              </w:rPr>
              <w:t xml:space="preserve"> 4. </w:t>
            </w:r>
            <w:r>
              <w:rPr>
                <w:rFonts w:eastAsia="SimSun"/>
                <w:lang w:val="en-US" w:eastAsia="ar-SA"/>
              </w:rPr>
              <w:t>Business</w:t>
            </w:r>
            <w:r w:rsidRPr="002242FA">
              <w:rPr>
                <w:rFonts w:eastAsia="SimSun"/>
                <w:lang w:val="en-US" w:eastAsia="ar-SA"/>
              </w:rPr>
              <w:t xml:space="preserve"> </w:t>
            </w:r>
            <w:r>
              <w:rPr>
                <w:rFonts w:eastAsia="SimSun"/>
                <w:lang w:val="en-US" w:eastAsia="ar-SA"/>
              </w:rPr>
              <w:t>cultures</w:t>
            </w:r>
            <w:r w:rsidRPr="002242FA">
              <w:rPr>
                <w:rFonts w:eastAsia="SimSun"/>
                <w:lang w:val="en-US" w:eastAsia="ar-SA"/>
              </w:rPr>
              <w:t xml:space="preserve"> </w:t>
            </w:r>
            <w:r>
              <w:rPr>
                <w:rFonts w:eastAsia="SimSun"/>
                <w:lang w:val="en-US" w:eastAsia="ar-SA"/>
              </w:rPr>
              <w:t>across</w:t>
            </w:r>
            <w:r w:rsidRPr="002242FA">
              <w:rPr>
                <w:rFonts w:eastAsia="SimSun"/>
                <w:lang w:val="en-US" w:eastAsia="ar-SA"/>
              </w:rPr>
              <w:t xml:space="preserve"> </w:t>
            </w:r>
            <w:r>
              <w:rPr>
                <w:rFonts w:eastAsia="SimSun"/>
                <w:lang w:val="en-US" w:eastAsia="ar-SA"/>
              </w:rPr>
              <w:t>the</w:t>
            </w:r>
            <w:r w:rsidRPr="002242FA">
              <w:rPr>
                <w:rFonts w:eastAsia="SimSun"/>
                <w:lang w:val="en-US" w:eastAsia="ar-SA"/>
              </w:rPr>
              <w:t xml:space="preserve"> </w:t>
            </w:r>
            <w:r>
              <w:rPr>
                <w:rFonts w:eastAsia="SimSun"/>
                <w:lang w:val="en-US" w:eastAsia="ar-SA"/>
              </w:rPr>
              <w:t>world</w:t>
            </w:r>
            <w:r w:rsidRPr="002242FA">
              <w:rPr>
                <w:rFonts w:eastAsia="SimSun"/>
                <w:lang w:val="en-US" w:eastAsia="ar-SA"/>
              </w:rPr>
              <w:t xml:space="preserve">. 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656A8" w:rsidRPr="00F656A8" w:rsidRDefault="00F656A8" w:rsidP="00F656A8">
            <w:pPr>
              <w:suppressLineNumbers/>
              <w:snapToGrid w:val="0"/>
              <w:jc w:val="center"/>
              <w:rPr>
                <w:rFonts w:eastAsia="SimSun"/>
                <w:lang w:val="en-US" w:eastAsia="ar-SA"/>
              </w:rPr>
            </w:pPr>
            <w:r>
              <w:rPr>
                <w:rFonts w:eastAsia="SimSun"/>
                <w:lang w:val="en-US" w:eastAsia="ar-SA"/>
              </w:rPr>
              <w:t>54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656A8" w:rsidRPr="00F656A8" w:rsidRDefault="00F656A8" w:rsidP="00F656A8">
            <w:pPr>
              <w:suppressLineNumbers/>
              <w:snapToGrid w:val="0"/>
              <w:jc w:val="center"/>
              <w:rPr>
                <w:rFonts w:eastAsia="SimSun"/>
                <w:lang w:val="en-US" w:eastAsia="ar-SA"/>
              </w:rPr>
            </w:pPr>
            <w:r>
              <w:rPr>
                <w:rFonts w:eastAsia="SimSun"/>
                <w:lang w:val="en-US" w:eastAsia="ar-SA"/>
              </w:rPr>
              <w:t>14(14)</w:t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656A8" w:rsidRPr="00F656A8" w:rsidRDefault="00F656A8" w:rsidP="00F656A8">
            <w:pPr>
              <w:suppressLineNumbers/>
              <w:snapToGrid w:val="0"/>
              <w:jc w:val="center"/>
              <w:rPr>
                <w:rFonts w:eastAsia="SimSun"/>
                <w:lang w:eastAsia="ar-SA"/>
              </w:rPr>
            </w:pPr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656A8" w:rsidRPr="00F656A8" w:rsidRDefault="00F656A8" w:rsidP="00F656A8">
            <w:pPr>
              <w:suppressLineNumbers/>
              <w:snapToGrid w:val="0"/>
              <w:jc w:val="center"/>
              <w:rPr>
                <w:rFonts w:eastAsia="SimSun"/>
                <w:lang w:eastAsia="ar-SA"/>
              </w:rPr>
            </w:pPr>
            <w:r>
              <w:rPr>
                <w:rFonts w:eastAsia="SimSun"/>
                <w:lang w:eastAsia="ar-SA"/>
              </w:rPr>
              <w:t>14(14)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656A8" w:rsidRPr="00F656A8" w:rsidRDefault="00F656A8" w:rsidP="00F656A8">
            <w:pPr>
              <w:suppressLineNumbers/>
              <w:snapToGrid w:val="0"/>
              <w:jc w:val="center"/>
              <w:rPr>
                <w:rFonts w:eastAsia="SimSun"/>
                <w:lang w:eastAsia="ar-SA"/>
              </w:rPr>
            </w:pPr>
            <w:r>
              <w:rPr>
                <w:rFonts w:eastAsia="SimSun"/>
                <w:lang w:eastAsia="ar-SA"/>
              </w:rPr>
              <w:t>40</w:t>
            </w:r>
            <w:r w:rsidR="002C4B9B">
              <w:rPr>
                <w:rFonts w:eastAsia="SimSun"/>
                <w:lang w:eastAsia="ar-SA"/>
              </w:rPr>
              <w:t>(40)</w:t>
            </w:r>
          </w:p>
        </w:tc>
      </w:tr>
    </w:tbl>
    <w:p w:rsidR="00525C16" w:rsidRDefault="00525C16" w:rsidP="00525C16">
      <w:pPr>
        <w:keepNext/>
        <w:widowControl w:val="0"/>
        <w:suppressAutoHyphens w:val="0"/>
        <w:ind w:left="357"/>
        <w:jc w:val="right"/>
        <w:rPr>
          <w:bCs/>
          <w:lang w:eastAsia="en-US"/>
        </w:rPr>
      </w:pPr>
    </w:p>
    <w:p w:rsidR="00B622B9" w:rsidRDefault="00525C16" w:rsidP="00525C16">
      <w:pPr>
        <w:keepNext/>
        <w:widowControl w:val="0"/>
        <w:suppressAutoHyphens w:val="0"/>
        <w:ind w:left="357"/>
        <w:jc w:val="right"/>
      </w:pPr>
      <w:r w:rsidRPr="00525C16">
        <w:rPr>
          <w:bCs/>
          <w:lang w:eastAsia="en-US"/>
        </w:rPr>
        <w:t>Таблица 4.2</w:t>
      </w:r>
    </w:p>
    <w:p w:rsidR="00525C16" w:rsidRPr="00525C16" w:rsidRDefault="00525C16" w:rsidP="00525C16">
      <w:pPr>
        <w:keepNext/>
        <w:widowControl w:val="0"/>
        <w:suppressAutoHyphens w:val="0"/>
        <w:spacing w:after="120"/>
        <w:ind w:left="357"/>
        <w:jc w:val="center"/>
        <w:rPr>
          <w:rFonts w:eastAsia="Calibri"/>
          <w:b/>
          <w:sz w:val="20"/>
          <w:szCs w:val="22"/>
          <w:lang w:eastAsia="en-US"/>
        </w:rPr>
      </w:pPr>
      <w:r w:rsidRPr="00525C16">
        <w:t>Темы разделов дисциплины</w:t>
      </w:r>
    </w:p>
    <w:tbl>
      <w:tblPr>
        <w:tblW w:w="9498" w:type="dxa"/>
        <w:tblInd w:w="108" w:type="dxa"/>
        <w:tblLayout w:type="fixed"/>
        <w:tblLook w:val="0000"/>
      </w:tblPr>
      <w:tblGrid>
        <w:gridCol w:w="993"/>
        <w:gridCol w:w="992"/>
        <w:gridCol w:w="1701"/>
        <w:gridCol w:w="850"/>
        <w:gridCol w:w="3969"/>
        <w:gridCol w:w="993"/>
      </w:tblGrid>
      <w:tr w:rsidR="00525C16" w:rsidRPr="00525C16" w:rsidTr="00AD2EA1">
        <w:trPr>
          <w:cantSplit/>
          <w:trHeight w:val="1387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textDirection w:val="btLr"/>
            <w:vAlign w:val="center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  <w:ind w:left="113" w:right="113"/>
              <w:jc w:val="center"/>
            </w:pPr>
            <w:r w:rsidRPr="00525C16">
              <w:rPr>
                <w:rFonts w:eastAsia="Calibri"/>
                <w:b/>
                <w:sz w:val="20"/>
                <w:szCs w:val="22"/>
                <w:lang w:eastAsia="en-US"/>
              </w:rPr>
              <w:t>Раздел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  <w:jc w:val="center"/>
            </w:pPr>
            <w:r w:rsidRPr="00525C16">
              <w:rPr>
                <w:rFonts w:eastAsia="Calibri"/>
                <w:b/>
                <w:sz w:val="20"/>
                <w:szCs w:val="22"/>
                <w:lang w:eastAsia="en-US"/>
              </w:rPr>
              <w:t>Номер занятия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  <w:jc w:val="center"/>
            </w:pPr>
            <w:r w:rsidRPr="00525C16">
              <w:rPr>
                <w:rFonts w:eastAsia="Calibri"/>
                <w:b/>
                <w:sz w:val="20"/>
                <w:szCs w:val="22"/>
                <w:lang w:eastAsia="en-US"/>
              </w:rPr>
              <w:t>Вид занятия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textDirection w:val="btLr"/>
            <w:vAlign w:val="center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  <w:ind w:left="113" w:right="113"/>
              <w:jc w:val="center"/>
            </w:pPr>
            <w:r w:rsidRPr="00525C16">
              <w:rPr>
                <w:rFonts w:eastAsia="Calibri"/>
                <w:b/>
                <w:sz w:val="20"/>
                <w:szCs w:val="22"/>
                <w:lang w:eastAsia="en-US"/>
              </w:rPr>
              <w:t>Номер вида занятия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  <w:jc w:val="center"/>
            </w:pPr>
            <w:r w:rsidRPr="00525C16">
              <w:rPr>
                <w:rFonts w:eastAsia="Calibri"/>
                <w:b/>
                <w:sz w:val="20"/>
                <w:szCs w:val="22"/>
                <w:lang w:eastAsia="en-US"/>
              </w:rPr>
              <w:t>Тема занятия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  <w:jc w:val="center"/>
            </w:pPr>
            <w:r w:rsidRPr="00525C16">
              <w:rPr>
                <w:rFonts w:eastAsia="Calibri"/>
                <w:b/>
                <w:sz w:val="20"/>
                <w:szCs w:val="22"/>
                <w:lang w:eastAsia="en-US"/>
              </w:rPr>
              <w:t>Часы</w:t>
            </w:r>
          </w:p>
        </w:tc>
      </w:tr>
      <w:tr w:rsidR="00525C16" w:rsidRPr="00525C16" w:rsidTr="00AD2EA1">
        <w:trPr>
          <w:cantSplit/>
        </w:trPr>
        <w:tc>
          <w:tcPr>
            <w:tcW w:w="993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extDirection w:val="btLr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  <w:ind w:left="113" w:right="113"/>
              <w:jc w:val="center"/>
              <w:rPr>
                <w:lang w:val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 xml:space="preserve">Раздел 1. </w:t>
            </w:r>
            <w:r>
              <w:rPr>
                <w:rFonts w:eastAsia="Calibri"/>
                <w:sz w:val="22"/>
                <w:szCs w:val="22"/>
                <w:lang w:val="en-US" w:eastAsia="en-US"/>
              </w:rPr>
              <w:t>Jobs</w:t>
            </w:r>
            <w:r w:rsidRPr="00525C16">
              <w:rPr>
                <w:rFonts w:eastAsia="Calibri"/>
                <w:sz w:val="22"/>
                <w:szCs w:val="22"/>
                <w:lang w:eastAsia="en-US"/>
              </w:rPr>
              <w:t xml:space="preserve">. </w:t>
            </w:r>
            <w:r>
              <w:rPr>
                <w:rFonts w:eastAsia="Calibri"/>
                <w:sz w:val="22"/>
                <w:szCs w:val="22"/>
                <w:lang w:val="en-US" w:eastAsia="en-US"/>
              </w:rPr>
              <w:t>Careers. Companies.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  <w:jc w:val="center"/>
            </w:pPr>
            <w:r>
              <w:rPr>
                <w:rFonts w:eastAsia="Calibri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</w:pPr>
            <w:r>
              <w:t>Лабораторное занятие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  <w:jc w:val="center"/>
            </w:pPr>
            <w:r>
              <w:rPr>
                <w:rFonts w:eastAsia="Calibri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</w:pPr>
            <w:r w:rsidRPr="00221E95">
              <w:rPr>
                <w:lang w:val="en-US" w:eastAsia="uk-UA"/>
              </w:rPr>
              <w:t>Applying for a job. A job interview. Writing a good resume.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  <w:jc w:val="center"/>
            </w:pPr>
            <w:r>
              <w:rPr>
                <w:rFonts w:eastAsia="Calibri"/>
                <w:sz w:val="22"/>
                <w:szCs w:val="22"/>
                <w:lang w:eastAsia="en-US"/>
              </w:rPr>
              <w:t>2</w:t>
            </w:r>
          </w:p>
        </w:tc>
      </w:tr>
      <w:tr w:rsidR="00525C16" w:rsidRPr="00525C16" w:rsidTr="00AD2EA1">
        <w:trPr>
          <w:cantSplit/>
        </w:trPr>
        <w:tc>
          <w:tcPr>
            <w:tcW w:w="993" w:type="dxa"/>
            <w:vMerge/>
            <w:tcBorders>
              <w:left w:val="single" w:sz="4" w:space="0" w:color="000000"/>
            </w:tcBorders>
            <w:shd w:val="clear" w:color="auto" w:fill="auto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  <w:snapToGrid w:val="0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  <w:jc w:val="center"/>
            </w:pPr>
            <w:r>
              <w:rPr>
                <w:rFonts w:eastAsia="Calibri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</w:pPr>
            <w:r w:rsidRPr="00525C16">
              <w:t>Лабораторное занятие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  <w:jc w:val="center"/>
            </w:pPr>
            <w:r>
              <w:rPr>
                <w:rFonts w:eastAsia="Calibri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  <w:rPr>
                <w:lang w:val="en-US"/>
              </w:rPr>
            </w:pPr>
            <w:r w:rsidRPr="00525C16">
              <w:rPr>
                <w:lang w:val="en-US"/>
              </w:rPr>
              <w:t xml:space="preserve"> </w:t>
            </w:r>
            <w:r w:rsidRPr="00221E95">
              <w:rPr>
                <w:lang w:val="en-US" w:eastAsia="uk-UA"/>
              </w:rPr>
              <w:t xml:space="preserve">A business meeting. </w:t>
            </w:r>
            <w:r w:rsidRPr="00221E95">
              <w:rPr>
                <w:bCs/>
                <w:lang w:val="en-US" w:eastAsia="uk-UA"/>
              </w:rPr>
              <w:t>Making a strong start of a meeting.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  <w:jc w:val="center"/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2</w:t>
            </w:r>
          </w:p>
        </w:tc>
      </w:tr>
      <w:tr w:rsidR="00525C16" w:rsidRPr="00525C16" w:rsidTr="00AD2EA1">
        <w:trPr>
          <w:cantSplit/>
        </w:trPr>
        <w:tc>
          <w:tcPr>
            <w:tcW w:w="993" w:type="dxa"/>
            <w:vMerge/>
            <w:tcBorders>
              <w:left w:val="single" w:sz="4" w:space="0" w:color="000000"/>
            </w:tcBorders>
            <w:shd w:val="clear" w:color="auto" w:fill="auto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  <w:snapToGrid w:val="0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  <w:jc w:val="center"/>
            </w:pPr>
            <w:r>
              <w:rPr>
                <w:rFonts w:eastAsia="Calibri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</w:pPr>
            <w:r>
              <w:t>Лабораторное занятие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  <w:jc w:val="center"/>
            </w:pPr>
            <w:r>
              <w:rPr>
                <w:rFonts w:eastAsia="Calibri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  <w:rPr>
                <w:lang w:val="en-US"/>
              </w:rPr>
            </w:pPr>
            <w:r w:rsidRPr="00221E95">
              <w:rPr>
                <w:bCs/>
                <w:lang w:val="en-US" w:eastAsia="uk-UA"/>
              </w:rPr>
              <w:t>Making telephone talks. Playing a role in team meetings.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  <w:jc w:val="center"/>
            </w:pPr>
            <w:r>
              <w:rPr>
                <w:rFonts w:eastAsia="Calibri"/>
                <w:sz w:val="22"/>
                <w:szCs w:val="22"/>
                <w:lang w:eastAsia="en-US"/>
              </w:rPr>
              <w:t>2</w:t>
            </w:r>
          </w:p>
        </w:tc>
      </w:tr>
      <w:tr w:rsidR="00525C16" w:rsidRPr="00525C16" w:rsidTr="00AD2EA1">
        <w:trPr>
          <w:cantSplit/>
        </w:trPr>
        <w:tc>
          <w:tcPr>
            <w:tcW w:w="993" w:type="dxa"/>
            <w:vMerge/>
            <w:tcBorders>
              <w:left w:val="single" w:sz="4" w:space="0" w:color="000000"/>
            </w:tcBorders>
            <w:shd w:val="clear" w:color="auto" w:fill="auto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  <w:snapToGrid w:val="0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  <w:jc w:val="center"/>
              <w:rPr>
                <w:rFonts w:eastAsia="Calibri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sz w:val="22"/>
                <w:szCs w:val="22"/>
                <w:lang w:val="en-US" w:eastAsia="en-US"/>
              </w:rPr>
              <w:t>4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Default="00525C16" w:rsidP="00525C16">
            <w:pPr>
              <w:widowControl w:val="0"/>
              <w:suppressAutoHyphens w:val="0"/>
              <w:autoSpaceDE w:val="0"/>
            </w:pPr>
            <w:r w:rsidRPr="00525C16">
              <w:t>Лабораторное занятие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  <w:jc w:val="center"/>
              <w:rPr>
                <w:rFonts w:eastAsia="Calibri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sz w:val="22"/>
                <w:szCs w:val="22"/>
                <w:lang w:val="en-US" w:eastAsia="en-US"/>
              </w:rPr>
              <w:t>4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</w:pPr>
            <w:r w:rsidRPr="00221E95">
              <w:rPr>
                <w:bCs/>
                <w:lang w:val="en-US" w:eastAsia="uk-UA"/>
              </w:rPr>
              <w:t>Asking questions for factual information. Questioning styles. Business trips.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  <w:jc w:val="center"/>
              <w:rPr>
                <w:rFonts w:eastAsia="Calibri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sz w:val="22"/>
                <w:szCs w:val="22"/>
                <w:lang w:val="en-US" w:eastAsia="en-US"/>
              </w:rPr>
              <w:t>2</w:t>
            </w:r>
          </w:p>
        </w:tc>
      </w:tr>
      <w:tr w:rsidR="00525C16" w:rsidRPr="00525C16" w:rsidTr="00AD2EA1">
        <w:trPr>
          <w:cantSplit/>
        </w:trPr>
        <w:tc>
          <w:tcPr>
            <w:tcW w:w="993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  <w:snapToGrid w:val="0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  <w:jc w:val="center"/>
              <w:rPr>
                <w:rFonts w:eastAsia="Calibri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sz w:val="22"/>
                <w:szCs w:val="22"/>
                <w:lang w:val="en-US" w:eastAsia="en-US"/>
              </w:rPr>
              <w:t>5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Default="00525C16" w:rsidP="00525C16">
            <w:pPr>
              <w:widowControl w:val="0"/>
              <w:suppressAutoHyphens w:val="0"/>
              <w:autoSpaceDE w:val="0"/>
            </w:pPr>
            <w:r w:rsidRPr="00525C16">
              <w:t>Лабораторное занятие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  <w:jc w:val="center"/>
              <w:rPr>
                <w:rFonts w:eastAsia="Calibri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sz w:val="22"/>
                <w:szCs w:val="22"/>
                <w:lang w:val="en-US" w:eastAsia="en-US"/>
              </w:rPr>
              <w:t>5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2866C2" w:rsidRDefault="00525C16" w:rsidP="00525C16">
            <w:pPr>
              <w:widowControl w:val="0"/>
              <w:suppressAutoHyphens w:val="0"/>
              <w:autoSpaceDE w:val="0"/>
              <w:rPr>
                <w:lang w:val="en-US"/>
              </w:rPr>
            </w:pPr>
            <w:r w:rsidRPr="00221E95">
              <w:rPr>
                <w:lang w:val="en-US" w:eastAsia="uk-UA"/>
              </w:rPr>
              <w:t>What is a business company? The company’s structure.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  <w:jc w:val="center"/>
              <w:rPr>
                <w:rFonts w:eastAsia="Calibri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sz w:val="22"/>
                <w:szCs w:val="22"/>
                <w:lang w:val="en-US" w:eastAsia="en-US"/>
              </w:rPr>
              <w:t>2</w:t>
            </w:r>
          </w:p>
        </w:tc>
      </w:tr>
      <w:tr w:rsidR="00525C16" w:rsidRPr="00525C16" w:rsidTr="00AD2EA1">
        <w:trPr>
          <w:cantSplit/>
        </w:trPr>
        <w:tc>
          <w:tcPr>
            <w:tcW w:w="993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extDirection w:val="btLr"/>
          </w:tcPr>
          <w:p w:rsidR="00525C16" w:rsidRPr="00525C16" w:rsidRDefault="002866C2" w:rsidP="00525C16">
            <w:pPr>
              <w:suppressAutoHyphens w:val="0"/>
              <w:autoSpaceDE w:val="0"/>
              <w:ind w:right="113"/>
              <w:jc w:val="center"/>
              <w:rPr>
                <w:lang w:val="en-US"/>
              </w:rPr>
            </w:pPr>
            <w:r>
              <w:rPr>
                <w:rFonts w:eastAsia="Calibri"/>
                <w:bCs/>
                <w:color w:val="000000"/>
                <w:sz w:val="22"/>
                <w:szCs w:val="22"/>
                <w:lang w:eastAsia="en-US"/>
              </w:rPr>
              <w:t xml:space="preserve">Раздел 2. </w:t>
            </w:r>
            <w:r>
              <w:rPr>
                <w:rFonts w:eastAsia="Calibri"/>
                <w:bCs/>
                <w:color w:val="000000"/>
                <w:sz w:val="22"/>
                <w:szCs w:val="22"/>
                <w:lang w:val="en-US" w:eastAsia="en-US"/>
              </w:rPr>
              <w:t>Negotiating</w:t>
            </w:r>
            <w:r w:rsidRPr="002866C2">
              <w:rPr>
                <w:rFonts w:eastAsia="Calibri"/>
                <w:bCs/>
                <w:color w:val="000000"/>
                <w:sz w:val="22"/>
                <w:szCs w:val="22"/>
                <w:lang w:eastAsia="en-US"/>
              </w:rPr>
              <w:t xml:space="preserve">. </w:t>
            </w:r>
            <w:r>
              <w:rPr>
                <w:rFonts w:eastAsia="Calibri"/>
                <w:bCs/>
                <w:color w:val="000000"/>
                <w:sz w:val="22"/>
                <w:szCs w:val="22"/>
                <w:lang w:val="en-US" w:eastAsia="en-US"/>
              </w:rPr>
              <w:t>Meetings. Conferences.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2866C2" w:rsidP="00525C16">
            <w:pPr>
              <w:suppressAutoHyphens w:val="0"/>
              <w:autoSpaceDE w:val="0"/>
              <w:jc w:val="center"/>
              <w:rPr>
                <w:lang w:val="en-US"/>
              </w:rPr>
            </w:pPr>
            <w:r>
              <w:rPr>
                <w:lang w:val="en-US"/>
              </w:rPr>
              <w:t>6-7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2866C2" w:rsidP="00525C16">
            <w:pPr>
              <w:suppressAutoHyphens w:val="0"/>
              <w:autoSpaceDE w:val="0"/>
            </w:pPr>
            <w:r w:rsidRPr="00525C16">
              <w:t>Лабораторное занятие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2866C2" w:rsidP="00525C16">
            <w:pPr>
              <w:suppressAutoHyphens w:val="0"/>
              <w:autoSpaceDE w:val="0"/>
              <w:jc w:val="center"/>
            </w:pPr>
            <w:r>
              <w:rPr>
                <w:rFonts w:eastAsia="Calibri"/>
                <w:bCs/>
                <w:caps/>
                <w:color w:val="000000"/>
                <w:sz w:val="22"/>
                <w:szCs w:val="22"/>
                <w:lang w:eastAsia="en-US"/>
              </w:rPr>
              <w:t>6-7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2866C2" w:rsidP="00525C16">
            <w:pPr>
              <w:suppressAutoHyphens w:val="0"/>
            </w:pPr>
            <w:r w:rsidRPr="00221E95">
              <w:rPr>
                <w:lang w:val="en-US" w:eastAsia="uk-UA"/>
              </w:rPr>
              <w:t>Negotiating. Making proposals and counter-proposals. Writing an email, fax.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25C16" w:rsidRPr="00525C16" w:rsidRDefault="00525C16" w:rsidP="00525C16">
            <w:pPr>
              <w:widowControl w:val="0"/>
              <w:suppressAutoHyphens w:val="0"/>
              <w:autoSpaceDE w:val="0"/>
              <w:jc w:val="center"/>
            </w:pPr>
            <w:r w:rsidRPr="00525C16">
              <w:rPr>
                <w:rFonts w:eastAsia="Calibri"/>
                <w:color w:val="000000"/>
                <w:sz w:val="22"/>
                <w:szCs w:val="22"/>
                <w:lang w:eastAsia="en-US"/>
              </w:rPr>
              <w:t>4</w:t>
            </w:r>
          </w:p>
        </w:tc>
      </w:tr>
      <w:tr w:rsidR="00525C16" w:rsidRPr="00525C16" w:rsidTr="00AD2EA1">
        <w:trPr>
          <w:cantSplit/>
        </w:trPr>
        <w:tc>
          <w:tcPr>
            <w:tcW w:w="993" w:type="dxa"/>
            <w:vMerge/>
            <w:tcBorders>
              <w:left w:val="single" w:sz="4" w:space="0" w:color="000000"/>
            </w:tcBorders>
            <w:shd w:val="clear" w:color="auto" w:fill="auto"/>
            <w:textDirection w:val="btLr"/>
          </w:tcPr>
          <w:p w:rsidR="00525C16" w:rsidRPr="00525C16" w:rsidRDefault="00525C16" w:rsidP="00525C16">
            <w:pPr>
              <w:suppressAutoHyphens w:val="0"/>
              <w:autoSpaceDE w:val="0"/>
              <w:snapToGrid w:val="0"/>
              <w:ind w:right="113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2866C2" w:rsidP="00525C16">
            <w:pPr>
              <w:suppressAutoHyphens w:val="0"/>
              <w:autoSpaceDE w:val="0"/>
              <w:jc w:val="center"/>
              <w:rPr>
                <w:lang w:val="en-US"/>
              </w:rPr>
            </w:pPr>
            <w:r>
              <w:rPr>
                <w:lang w:val="en-US"/>
              </w:rPr>
              <w:t>8-9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2866C2" w:rsidP="00525C16">
            <w:pPr>
              <w:suppressAutoHyphens w:val="0"/>
              <w:autoSpaceDE w:val="0"/>
            </w:pPr>
            <w:r w:rsidRPr="00525C16">
              <w:t>Лабораторное занятие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2866C2" w:rsidP="00525C16">
            <w:pPr>
              <w:suppressAutoHyphens w:val="0"/>
              <w:autoSpaceDE w:val="0"/>
              <w:jc w:val="center"/>
            </w:pPr>
            <w:r>
              <w:rPr>
                <w:rFonts w:eastAsia="Calibri"/>
                <w:bCs/>
                <w:caps/>
                <w:color w:val="000000"/>
                <w:sz w:val="22"/>
                <w:szCs w:val="22"/>
                <w:lang w:eastAsia="en-US"/>
              </w:rPr>
              <w:t>8-9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2866C2" w:rsidP="00525C16">
            <w:pPr>
              <w:suppressAutoHyphens w:val="0"/>
            </w:pPr>
            <w:r w:rsidRPr="00221E95">
              <w:rPr>
                <w:bCs/>
                <w:lang w:val="en-US" w:eastAsia="uk-UA"/>
              </w:rPr>
              <w:t>Chairing a meeting. The functions of a chairperson. Negotiations and contacts.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25C16" w:rsidRPr="00525C16" w:rsidRDefault="00525C16" w:rsidP="00525C16">
            <w:pPr>
              <w:suppressAutoHyphens w:val="0"/>
              <w:jc w:val="center"/>
            </w:pPr>
            <w:r w:rsidRPr="00525C16">
              <w:rPr>
                <w:rFonts w:eastAsia="Calibri"/>
                <w:color w:val="000000"/>
                <w:sz w:val="22"/>
                <w:szCs w:val="22"/>
                <w:lang w:eastAsia="en-US"/>
              </w:rPr>
              <w:t>4</w:t>
            </w:r>
          </w:p>
        </w:tc>
      </w:tr>
      <w:tr w:rsidR="00525C16" w:rsidRPr="00525C16" w:rsidTr="00AD2EA1">
        <w:trPr>
          <w:cantSplit/>
          <w:trHeight w:val="185"/>
        </w:trPr>
        <w:tc>
          <w:tcPr>
            <w:tcW w:w="993" w:type="dxa"/>
            <w:vMerge/>
            <w:tcBorders>
              <w:left w:val="single" w:sz="4" w:space="0" w:color="000000"/>
            </w:tcBorders>
            <w:shd w:val="clear" w:color="auto" w:fill="auto"/>
            <w:textDirection w:val="btLr"/>
          </w:tcPr>
          <w:p w:rsidR="00525C16" w:rsidRPr="00525C16" w:rsidRDefault="00525C16" w:rsidP="00525C16">
            <w:pPr>
              <w:suppressAutoHyphens w:val="0"/>
              <w:autoSpaceDE w:val="0"/>
              <w:snapToGrid w:val="0"/>
              <w:ind w:right="113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2866C2" w:rsidP="00525C16">
            <w:pPr>
              <w:suppressAutoHyphens w:val="0"/>
              <w:autoSpaceDE w:val="0"/>
              <w:jc w:val="center"/>
              <w:rPr>
                <w:lang w:val="en-US"/>
              </w:rPr>
            </w:pPr>
            <w:r>
              <w:rPr>
                <w:lang w:val="en-US"/>
              </w:rPr>
              <w:t>10-11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2866C2" w:rsidP="00525C16">
            <w:pPr>
              <w:suppressAutoHyphens w:val="0"/>
              <w:autoSpaceDE w:val="0"/>
            </w:pPr>
            <w:r w:rsidRPr="00525C16">
              <w:t>Лабораторное занятие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2866C2" w:rsidP="00525C16">
            <w:pPr>
              <w:suppressAutoHyphens w:val="0"/>
              <w:autoSpaceDE w:val="0"/>
              <w:jc w:val="center"/>
            </w:pPr>
            <w:r>
              <w:rPr>
                <w:rFonts w:eastAsia="Calibri"/>
                <w:bCs/>
                <w:caps/>
                <w:color w:val="000000"/>
                <w:sz w:val="22"/>
                <w:szCs w:val="22"/>
                <w:lang w:eastAsia="en-US"/>
              </w:rPr>
              <w:t>10-11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2866C2" w:rsidP="00525C16">
            <w:pPr>
              <w:suppressAutoHyphens w:val="0"/>
            </w:pPr>
            <w:r w:rsidRPr="00221E95">
              <w:rPr>
                <w:lang w:val="en-US" w:eastAsia="uk-UA"/>
              </w:rPr>
              <w:t>Emphasizing your point and your priorities. Writing memos.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25C16" w:rsidRPr="00525C16" w:rsidRDefault="002866C2" w:rsidP="00525C16">
            <w:pPr>
              <w:suppressAutoHyphens w:val="0"/>
              <w:jc w:val="center"/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4</w:t>
            </w:r>
          </w:p>
        </w:tc>
      </w:tr>
      <w:tr w:rsidR="00525C16" w:rsidRPr="00525C16" w:rsidTr="00AD2EA1">
        <w:trPr>
          <w:cantSplit/>
        </w:trPr>
        <w:tc>
          <w:tcPr>
            <w:tcW w:w="993" w:type="dxa"/>
            <w:vMerge/>
            <w:tcBorders>
              <w:left w:val="single" w:sz="4" w:space="0" w:color="000000"/>
            </w:tcBorders>
            <w:shd w:val="clear" w:color="auto" w:fill="auto"/>
            <w:textDirection w:val="btLr"/>
          </w:tcPr>
          <w:p w:rsidR="00525C16" w:rsidRPr="00525C16" w:rsidRDefault="00525C16" w:rsidP="00525C16">
            <w:pPr>
              <w:suppressAutoHyphens w:val="0"/>
              <w:autoSpaceDE w:val="0"/>
              <w:snapToGrid w:val="0"/>
              <w:ind w:right="113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525C16" w:rsidP="00525C16">
            <w:pPr>
              <w:suppressAutoHyphens w:val="0"/>
              <w:autoSpaceDE w:val="0"/>
              <w:jc w:val="center"/>
              <w:rPr>
                <w:lang w:val="en-US"/>
              </w:rPr>
            </w:pPr>
            <w:r w:rsidRPr="00525C16">
              <w:rPr>
                <w:rFonts w:eastAsia="Calibri"/>
                <w:bCs/>
                <w:caps/>
                <w:color w:val="000000"/>
                <w:sz w:val="22"/>
                <w:szCs w:val="22"/>
                <w:lang w:eastAsia="en-US"/>
              </w:rPr>
              <w:t>12</w:t>
            </w:r>
            <w:r w:rsidR="002866C2">
              <w:rPr>
                <w:rFonts w:eastAsia="Calibri"/>
                <w:bCs/>
                <w:caps/>
                <w:color w:val="000000"/>
                <w:sz w:val="22"/>
                <w:szCs w:val="22"/>
                <w:lang w:val="en-US" w:eastAsia="en-US"/>
              </w:rPr>
              <w:t>-13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2866C2" w:rsidP="00525C16">
            <w:pPr>
              <w:suppressAutoHyphens w:val="0"/>
              <w:autoSpaceDE w:val="0"/>
            </w:pPr>
            <w:r w:rsidRPr="00525C16">
              <w:t>Лабораторное занятие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2866C2" w:rsidP="00525C16">
            <w:pPr>
              <w:suppressAutoHyphens w:val="0"/>
              <w:autoSpaceDE w:val="0"/>
              <w:jc w:val="center"/>
            </w:pPr>
            <w:r>
              <w:rPr>
                <w:rFonts w:eastAsia="Calibri"/>
                <w:bCs/>
                <w:caps/>
                <w:color w:val="000000"/>
                <w:sz w:val="22"/>
                <w:szCs w:val="22"/>
                <w:lang w:eastAsia="en-US"/>
              </w:rPr>
              <w:t>12-13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2866C2" w:rsidP="00525C16">
            <w:pPr>
              <w:suppressAutoHyphens w:val="0"/>
              <w:rPr>
                <w:lang w:val="en-US"/>
              </w:rPr>
            </w:pPr>
            <w:r w:rsidRPr="002866C2">
              <w:rPr>
                <w:bCs/>
                <w:lang w:val="en-US" w:eastAsia="uk-UA"/>
              </w:rPr>
              <w:t>Holding conferences. Dealing with a crisis. Finding the best solution of a problem.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25C16" w:rsidRPr="00525C16" w:rsidRDefault="002866C2" w:rsidP="00525C16">
            <w:pPr>
              <w:suppressAutoHyphens w:val="0"/>
              <w:jc w:val="center"/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4</w:t>
            </w:r>
          </w:p>
        </w:tc>
      </w:tr>
      <w:tr w:rsidR="002866C2" w:rsidRPr="00525C16" w:rsidTr="00AD2EA1">
        <w:trPr>
          <w:cantSplit/>
        </w:trPr>
        <w:tc>
          <w:tcPr>
            <w:tcW w:w="993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  <w:textDirection w:val="btLr"/>
          </w:tcPr>
          <w:p w:rsidR="002866C2" w:rsidRPr="00525C16" w:rsidRDefault="002866C2" w:rsidP="00525C16">
            <w:pPr>
              <w:suppressAutoHyphens w:val="0"/>
              <w:autoSpaceDE w:val="0"/>
              <w:snapToGrid w:val="0"/>
              <w:ind w:right="113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866C2" w:rsidRPr="002866C2" w:rsidRDefault="002866C2" w:rsidP="00525C16">
            <w:pPr>
              <w:suppressAutoHyphens w:val="0"/>
              <w:autoSpaceDE w:val="0"/>
              <w:jc w:val="center"/>
              <w:rPr>
                <w:rFonts w:eastAsia="Calibri"/>
                <w:bCs/>
                <w:caps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bCs/>
                <w:caps/>
                <w:color w:val="000000"/>
                <w:sz w:val="22"/>
                <w:szCs w:val="22"/>
                <w:lang w:val="en-US" w:eastAsia="en-US"/>
              </w:rPr>
              <w:t>14-15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866C2" w:rsidRPr="00525C16" w:rsidRDefault="002866C2" w:rsidP="00525C16">
            <w:pPr>
              <w:suppressAutoHyphens w:val="0"/>
              <w:autoSpaceDE w:val="0"/>
            </w:pPr>
            <w:r w:rsidRPr="00525C16">
              <w:t>Лабораторное занятие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866C2" w:rsidRPr="002866C2" w:rsidRDefault="002866C2" w:rsidP="00525C16">
            <w:pPr>
              <w:suppressAutoHyphens w:val="0"/>
              <w:autoSpaceDE w:val="0"/>
              <w:jc w:val="center"/>
              <w:rPr>
                <w:rFonts w:eastAsia="Calibri"/>
                <w:bCs/>
                <w:caps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bCs/>
                <w:caps/>
                <w:color w:val="000000"/>
                <w:sz w:val="22"/>
                <w:szCs w:val="22"/>
                <w:lang w:val="en-US" w:eastAsia="en-US"/>
              </w:rPr>
              <w:t>14-15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866C2" w:rsidRPr="002866C2" w:rsidRDefault="002866C2" w:rsidP="00525C16">
            <w:pPr>
              <w:shd w:val="clear" w:color="auto" w:fill="FFFFFF"/>
              <w:autoSpaceDE w:val="0"/>
              <w:jc w:val="both"/>
              <w:rPr>
                <w:color w:val="000000"/>
                <w:lang w:val="en-US" w:eastAsia="ru-RU"/>
              </w:rPr>
            </w:pPr>
            <w:r w:rsidRPr="002866C2">
              <w:rPr>
                <w:lang w:val="en-US" w:eastAsia="uk-UA"/>
              </w:rPr>
              <w:t>Presentation styles. Giving presentations. The main characteristics of a market and pricing.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866C2" w:rsidRPr="002866C2" w:rsidRDefault="002866C2" w:rsidP="00525C16">
            <w:pPr>
              <w:suppressAutoHyphens w:val="0"/>
              <w:jc w:val="center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4</w:t>
            </w:r>
          </w:p>
        </w:tc>
      </w:tr>
      <w:tr w:rsidR="00525C16" w:rsidRPr="00525C16" w:rsidTr="00AD2EA1">
        <w:trPr>
          <w:cantSplit/>
          <w:trHeight w:val="453"/>
        </w:trPr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</w:tcPr>
          <w:p w:rsidR="00525C16" w:rsidRPr="00525C16" w:rsidRDefault="00525C16" w:rsidP="00525C16">
            <w:pPr>
              <w:suppressAutoHyphens w:val="0"/>
              <w:ind w:left="113" w:right="113"/>
              <w:jc w:val="center"/>
              <w:rPr>
                <w:lang w:val="en-US"/>
              </w:rPr>
            </w:pPr>
            <w:r w:rsidRPr="00525C16">
              <w:rPr>
                <w:sz w:val="22"/>
                <w:szCs w:val="22"/>
                <w:lang w:eastAsia="en-US"/>
              </w:rPr>
              <w:t>Разде</w:t>
            </w:r>
            <w:r w:rsidR="0005065C">
              <w:rPr>
                <w:sz w:val="22"/>
                <w:szCs w:val="22"/>
                <w:lang w:eastAsia="en-US"/>
              </w:rPr>
              <w:t>л</w:t>
            </w:r>
            <w:r w:rsidR="0005065C" w:rsidRPr="00AD2EA1">
              <w:rPr>
                <w:sz w:val="22"/>
                <w:szCs w:val="22"/>
                <w:lang w:val="en-US" w:eastAsia="en-US"/>
              </w:rPr>
              <w:t xml:space="preserve"> 3. </w:t>
            </w:r>
            <w:r w:rsidR="00AD2EA1">
              <w:rPr>
                <w:sz w:val="22"/>
                <w:szCs w:val="22"/>
                <w:lang w:val="en-US" w:eastAsia="en-US"/>
              </w:rPr>
              <w:t>Formal correspondence. Presentations. Reports.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auto"/>
            </w:tcBorders>
            <w:shd w:val="clear" w:color="auto" w:fill="auto"/>
          </w:tcPr>
          <w:p w:rsidR="00525C16" w:rsidRPr="00525C16" w:rsidRDefault="002866C2" w:rsidP="00525C16">
            <w:pPr>
              <w:suppressAutoHyphens w:val="0"/>
              <w:jc w:val="center"/>
              <w:rPr>
                <w:lang w:val="en-US"/>
              </w:rPr>
            </w:pPr>
            <w:r w:rsidRPr="00AD2EA1">
              <w:rPr>
                <w:color w:val="000000"/>
                <w:sz w:val="22"/>
                <w:szCs w:val="22"/>
                <w:lang w:val="en-US" w:eastAsia="en-US"/>
              </w:rPr>
              <w:t>16</w:t>
            </w:r>
            <w:r>
              <w:rPr>
                <w:color w:val="000000"/>
                <w:sz w:val="22"/>
                <w:szCs w:val="22"/>
                <w:lang w:val="en-US" w:eastAsia="en-US"/>
              </w:rPr>
              <w:t>-17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525C16" w:rsidRPr="00525C16" w:rsidRDefault="0005065C" w:rsidP="00525C16">
            <w:pPr>
              <w:suppressAutoHyphens w:val="0"/>
              <w:rPr>
                <w:lang w:val="en-US"/>
              </w:rPr>
            </w:pPr>
            <w:r w:rsidRPr="00525C16">
              <w:t>Лабораторное</w:t>
            </w:r>
            <w:r w:rsidRPr="00AD2EA1">
              <w:rPr>
                <w:lang w:val="en-US"/>
              </w:rPr>
              <w:t xml:space="preserve"> </w:t>
            </w:r>
            <w:r w:rsidRPr="00525C16">
              <w:t>занятие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525C16" w:rsidRPr="00525C16" w:rsidRDefault="0005065C" w:rsidP="00525C16">
            <w:pPr>
              <w:suppressAutoHyphens w:val="0"/>
              <w:jc w:val="center"/>
              <w:rPr>
                <w:lang w:val="en-US"/>
              </w:rPr>
            </w:pPr>
            <w:r w:rsidRPr="00AD2EA1">
              <w:rPr>
                <w:color w:val="000000"/>
                <w:sz w:val="22"/>
                <w:szCs w:val="22"/>
                <w:lang w:val="en-US" w:eastAsia="en-US"/>
              </w:rPr>
              <w:t>16-17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525C16" w:rsidRPr="00525C16" w:rsidRDefault="00450DCF" w:rsidP="00525C16">
            <w:pPr>
              <w:suppressAutoHyphens w:val="0"/>
            </w:pPr>
            <w:r w:rsidRPr="00221E95">
              <w:rPr>
                <w:bCs/>
                <w:lang w:val="en-US" w:eastAsia="uk-UA"/>
              </w:rPr>
              <w:t>Formal correspondence. Company’s finances. Financial statements. Writing a formal letter.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525C16" w:rsidRPr="00525C16" w:rsidRDefault="0005065C" w:rsidP="00525C16">
            <w:pPr>
              <w:suppressAutoHyphens w:val="0"/>
              <w:jc w:val="center"/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4</w:t>
            </w:r>
          </w:p>
        </w:tc>
      </w:tr>
      <w:tr w:rsidR="00525C16" w:rsidRPr="00525C16" w:rsidTr="00AD2EA1">
        <w:trPr>
          <w:cantSplit/>
        </w:trPr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25C16" w:rsidRPr="00525C16" w:rsidRDefault="00525C16" w:rsidP="00525C16">
            <w:pPr>
              <w:suppressAutoHyphens w:val="0"/>
              <w:snapToGrid w:val="0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auto"/>
          </w:tcPr>
          <w:p w:rsidR="00525C16" w:rsidRPr="00525C16" w:rsidRDefault="002866C2" w:rsidP="00525C16">
            <w:pPr>
              <w:suppressAutoHyphens w:val="0"/>
              <w:jc w:val="center"/>
            </w:pPr>
            <w:r>
              <w:rPr>
                <w:color w:val="000000"/>
                <w:sz w:val="22"/>
                <w:szCs w:val="22"/>
                <w:lang w:eastAsia="en-US"/>
              </w:rPr>
              <w:t>18-19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05065C" w:rsidP="00525C16">
            <w:pPr>
              <w:suppressAutoHyphens w:val="0"/>
            </w:pPr>
            <w:r w:rsidRPr="00525C16">
              <w:t>Лабораторное занятие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05065C" w:rsidP="0005065C">
            <w:pPr>
              <w:suppressAutoHyphens w:val="0"/>
              <w:jc w:val="center"/>
              <w:rPr>
                <w:lang w:val="en-US"/>
              </w:rPr>
            </w:pPr>
            <w:r>
              <w:rPr>
                <w:color w:val="000000"/>
                <w:sz w:val="22"/>
                <w:szCs w:val="22"/>
                <w:lang w:val="en-US" w:eastAsia="en-US"/>
              </w:rPr>
              <w:t>18-19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25C16" w:rsidRPr="00525C16" w:rsidRDefault="00450DCF" w:rsidP="00525C16">
            <w:pPr>
              <w:suppressAutoHyphens w:val="0"/>
            </w:pPr>
            <w:r w:rsidRPr="00221E95">
              <w:rPr>
                <w:lang w:val="en-US" w:eastAsia="uk-UA"/>
              </w:rPr>
              <w:t>Reaching agreement. Negotiating styles.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25C16" w:rsidRPr="00525C16" w:rsidRDefault="00525C16" w:rsidP="00525C16">
            <w:pPr>
              <w:suppressAutoHyphens w:val="0"/>
              <w:jc w:val="center"/>
            </w:pPr>
            <w:r w:rsidRPr="00525C16">
              <w:rPr>
                <w:rFonts w:eastAsia="Calibri"/>
                <w:color w:val="000000"/>
                <w:sz w:val="22"/>
                <w:szCs w:val="22"/>
                <w:lang w:eastAsia="en-US"/>
              </w:rPr>
              <w:t>4</w:t>
            </w:r>
          </w:p>
        </w:tc>
      </w:tr>
      <w:tr w:rsidR="00525C16" w:rsidRPr="00525C16" w:rsidTr="00AD2EA1">
        <w:trPr>
          <w:cantSplit/>
          <w:trHeight w:val="602"/>
        </w:trPr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25C16" w:rsidRPr="00525C16" w:rsidRDefault="00525C16" w:rsidP="00525C16">
            <w:pPr>
              <w:suppressAutoHyphens w:val="0"/>
              <w:snapToGrid w:val="0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auto"/>
            </w:tcBorders>
            <w:shd w:val="clear" w:color="auto" w:fill="auto"/>
          </w:tcPr>
          <w:p w:rsidR="00525C16" w:rsidRPr="00525C16" w:rsidRDefault="002866C2" w:rsidP="002866C2">
            <w:pPr>
              <w:suppressAutoHyphens w:val="0"/>
              <w:jc w:val="center"/>
              <w:rPr>
                <w:lang w:val="en-US"/>
              </w:rPr>
            </w:pPr>
            <w:r>
              <w:rPr>
                <w:color w:val="000000"/>
                <w:sz w:val="22"/>
                <w:szCs w:val="22"/>
                <w:lang w:val="en-US" w:eastAsia="en-US"/>
              </w:rPr>
              <w:t>20-21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525C16" w:rsidRPr="00525C16" w:rsidRDefault="0005065C" w:rsidP="00525C16">
            <w:pPr>
              <w:suppressAutoHyphens w:val="0"/>
            </w:pPr>
            <w:r w:rsidRPr="00525C16">
              <w:t>Лабораторное занятие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525C16" w:rsidRPr="00525C16" w:rsidRDefault="0005065C" w:rsidP="00525C16">
            <w:pPr>
              <w:suppressAutoHyphens w:val="0"/>
              <w:jc w:val="center"/>
            </w:pPr>
            <w:r>
              <w:rPr>
                <w:color w:val="000000"/>
                <w:sz w:val="22"/>
                <w:szCs w:val="22"/>
                <w:lang w:eastAsia="en-US"/>
              </w:rPr>
              <w:t>20-21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525C16" w:rsidRPr="00525C16" w:rsidRDefault="00450DCF" w:rsidP="00525C16">
            <w:pPr>
              <w:suppressAutoHyphens w:val="0"/>
            </w:pPr>
            <w:r w:rsidRPr="00221E95">
              <w:rPr>
                <w:lang w:val="en-US" w:eastAsia="uk-UA"/>
              </w:rPr>
              <w:t>Selling your idea. Presenting a proposal. Giving presentations.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525C16" w:rsidRPr="00525C16" w:rsidRDefault="00525C16" w:rsidP="00525C16">
            <w:pPr>
              <w:suppressAutoHyphens w:val="0"/>
              <w:jc w:val="center"/>
            </w:pPr>
            <w:r w:rsidRPr="00525C16">
              <w:rPr>
                <w:rFonts w:eastAsia="Calibri"/>
                <w:color w:val="000000"/>
                <w:sz w:val="22"/>
                <w:szCs w:val="22"/>
                <w:lang w:eastAsia="en-US"/>
              </w:rPr>
              <w:t>4</w:t>
            </w:r>
          </w:p>
        </w:tc>
      </w:tr>
      <w:tr w:rsidR="00525C16" w:rsidRPr="00525C16" w:rsidTr="00AD2EA1">
        <w:trPr>
          <w:cantSplit/>
          <w:trHeight w:val="757"/>
        </w:trPr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25C16" w:rsidRPr="00525C16" w:rsidRDefault="00525C16" w:rsidP="00525C16">
            <w:pPr>
              <w:suppressAutoHyphens w:val="0"/>
              <w:snapToGrid w:val="0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auto"/>
            </w:tcBorders>
            <w:shd w:val="clear" w:color="auto" w:fill="auto"/>
          </w:tcPr>
          <w:p w:rsidR="00525C16" w:rsidRPr="00525C16" w:rsidRDefault="0005065C" w:rsidP="00525C16">
            <w:pPr>
              <w:suppressAutoHyphens w:val="0"/>
              <w:jc w:val="center"/>
            </w:pPr>
            <w:r>
              <w:rPr>
                <w:color w:val="000000"/>
                <w:sz w:val="22"/>
                <w:szCs w:val="22"/>
                <w:lang w:eastAsia="en-US"/>
              </w:rPr>
              <w:t>22-23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525C16" w:rsidRPr="00525C16" w:rsidRDefault="0005065C" w:rsidP="00525C16">
            <w:pPr>
              <w:suppressAutoHyphens w:val="0"/>
            </w:pPr>
            <w:r w:rsidRPr="00525C16">
              <w:t>Лабораторное занятие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525C16" w:rsidRPr="00525C16" w:rsidRDefault="0005065C" w:rsidP="00525C16">
            <w:pPr>
              <w:suppressAutoHyphens w:val="0"/>
              <w:jc w:val="center"/>
            </w:pPr>
            <w:r>
              <w:rPr>
                <w:color w:val="000000"/>
                <w:sz w:val="22"/>
                <w:szCs w:val="22"/>
                <w:lang w:eastAsia="en-US"/>
              </w:rPr>
              <w:t>22-23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525C16" w:rsidRPr="00525C16" w:rsidRDefault="00450DCF" w:rsidP="00525C16">
            <w:pPr>
              <w:suppressAutoHyphens w:val="0"/>
            </w:pPr>
            <w:r w:rsidRPr="00221E95">
              <w:rPr>
                <w:lang w:val="en-US" w:eastAsia="uk-UA"/>
              </w:rPr>
              <w:t>Summarizing in meetings. Reported speech. Giving an accurate report.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525C16" w:rsidRPr="00525C16" w:rsidRDefault="0005065C" w:rsidP="00525C16">
            <w:pPr>
              <w:suppressAutoHyphens w:val="0"/>
              <w:jc w:val="center"/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4</w:t>
            </w:r>
          </w:p>
        </w:tc>
      </w:tr>
      <w:tr w:rsidR="002866C2" w:rsidRPr="00525C16" w:rsidTr="00AD2EA1">
        <w:trPr>
          <w:cantSplit/>
          <w:trHeight w:val="757"/>
        </w:trPr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66C2" w:rsidRPr="00525C16" w:rsidRDefault="002866C2" w:rsidP="00525C16">
            <w:pPr>
              <w:suppressAutoHyphens w:val="0"/>
              <w:snapToGrid w:val="0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2866C2" w:rsidRPr="0005065C" w:rsidRDefault="0005065C" w:rsidP="00525C16">
            <w:pPr>
              <w:suppressAutoHyphens w:val="0"/>
              <w:jc w:val="center"/>
              <w:rPr>
                <w:color w:val="000000"/>
                <w:sz w:val="22"/>
                <w:szCs w:val="22"/>
                <w:lang w:val="en-US" w:eastAsia="en-US"/>
              </w:rPr>
            </w:pPr>
            <w:r>
              <w:rPr>
                <w:color w:val="000000"/>
                <w:sz w:val="22"/>
                <w:szCs w:val="22"/>
                <w:lang w:val="en-US" w:eastAsia="en-US"/>
              </w:rPr>
              <w:t>24-25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2866C2" w:rsidRPr="00525C16" w:rsidRDefault="0005065C" w:rsidP="00525C16">
            <w:pPr>
              <w:suppressAutoHyphens w:val="0"/>
            </w:pPr>
            <w:r w:rsidRPr="00525C16">
              <w:t>Лабораторное занятие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2866C2" w:rsidRPr="0005065C" w:rsidRDefault="0005065C" w:rsidP="00525C16">
            <w:pPr>
              <w:suppressAutoHyphens w:val="0"/>
              <w:jc w:val="center"/>
              <w:rPr>
                <w:color w:val="000000"/>
                <w:sz w:val="22"/>
                <w:szCs w:val="22"/>
                <w:lang w:val="en-US" w:eastAsia="en-US"/>
              </w:rPr>
            </w:pPr>
            <w:r>
              <w:rPr>
                <w:color w:val="000000"/>
                <w:sz w:val="22"/>
                <w:szCs w:val="22"/>
                <w:lang w:val="en-US" w:eastAsia="en-US"/>
              </w:rPr>
              <w:t>24-25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:rsidR="002866C2" w:rsidRDefault="0005065C" w:rsidP="00525C16">
            <w:pPr>
              <w:suppressAutoHyphens w:val="0"/>
              <w:rPr>
                <w:lang w:val="en-US" w:eastAsia="uk-UA"/>
              </w:rPr>
            </w:pPr>
            <w:r>
              <w:rPr>
                <w:rFonts w:eastAsia="Calibri"/>
                <w:bCs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r w:rsidR="00450DCF" w:rsidRPr="00221E95">
              <w:rPr>
                <w:lang w:val="en-US" w:eastAsia="uk-UA"/>
              </w:rPr>
              <w:t>Writing minutes of the meeting. Recording decisions and actions. Recording key information.</w:t>
            </w:r>
          </w:p>
          <w:p w:rsidR="009E708E" w:rsidRDefault="009E708E" w:rsidP="00525C16">
            <w:pPr>
              <w:suppressAutoHyphens w:val="0"/>
              <w:rPr>
                <w:lang w:val="en-US" w:eastAsia="uk-UA"/>
              </w:rPr>
            </w:pPr>
          </w:p>
          <w:p w:rsidR="009E708E" w:rsidRDefault="009E708E" w:rsidP="00525C16">
            <w:pPr>
              <w:suppressAutoHyphens w:val="0"/>
              <w:rPr>
                <w:lang w:val="en-US" w:eastAsia="uk-UA"/>
              </w:rPr>
            </w:pPr>
          </w:p>
          <w:p w:rsidR="009E708E" w:rsidRPr="0005065C" w:rsidRDefault="009E708E" w:rsidP="00525C16">
            <w:pPr>
              <w:suppressAutoHyphens w:val="0"/>
              <w:rPr>
                <w:rFonts w:eastAsia="Calibri"/>
                <w:bCs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2866C2" w:rsidRPr="0005065C" w:rsidRDefault="0005065C" w:rsidP="00525C16">
            <w:pPr>
              <w:suppressAutoHyphens w:val="0"/>
              <w:jc w:val="center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4</w:t>
            </w:r>
          </w:p>
        </w:tc>
      </w:tr>
      <w:tr w:rsidR="00AD2EA1" w:rsidRPr="00176932" w:rsidTr="00176932">
        <w:trPr>
          <w:cantSplit/>
          <w:trHeight w:val="503"/>
        </w:trPr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</w:tcPr>
          <w:p w:rsidR="00AD2EA1" w:rsidRPr="00176932" w:rsidRDefault="00AD2EA1" w:rsidP="0005065C">
            <w:pPr>
              <w:suppressAutoHyphens w:val="0"/>
              <w:snapToGrid w:val="0"/>
              <w:ind w:left="113" w:right="113"/>
              <w:rPr>
                <w:lang w:val="en-US"/>
              </w:rPr>
            </w:pPr>
            <w:r>
              <w:lastRenderedPageBreak/>
              <w:t>Раздел</w:t>
            </w:r>
            <w:r w:rsidRPr="00176932">
              <w:rPr>
                <w:lang w:val="en-US"/>
              </w:rPr>
              <w:t xml:space="preserve"> 4.</w:t>
            </w:r>
            <w:r w:rsidR="00176932">
              <w:rPr>
                <w:lang w:val="en-US"/>
              </w:rPr>
              <w:t xml:space="preserve"> Business cultures across the world.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2EA1" w:rsidRPr="00176932" w:rsidRDefault="00176932" w:rsidP="00176932">
            <w:pPr>
              <w:suppressAutoHyphens w:val="0"/>
              <w:autoSpaceDE w:val="0"/>
              <w:spacing w:before="120" w:after="120"/>
              <w:jc w:val="center"/>
              <w:rPr>
                <w:color w:val="000000"/>
                <w:sz w:val="22"/>
                <w:szCs w:val="22"/>
                <w:lang w:val="en-US" w:eastAsia="en-US"/>
              </w:rPr>
            </w:pPr>
            <w:r w:rsidRPr="00176932">
              <w:rPr>
                <w:color w:val="000000"/>
                <w:sz w:val="22"/>
                <w:szCs w:val="22"/>
                <w:lang w:val="en-US" w:eastAsia="en-US"/>
              </w:rPr>
              <w:t>26-27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2EA1" w:rsidRPr="00176932" w:rsidRDefault="00176932" w:rsidP="00525C16">
            <w:pPr>
              <w:suppressAutoHyphens w:val="0"/>
              <w:autoSpaceDE w:val="0"/>
              <w:spacing w:before="120" w:after="120"/>
              <w:rPr>
                <w:b/>
                <w:color w:val="000000"/>
                <w:sz w:val="22"/>
                <w:szCs w:val="22"/>
                <w:lang w:val="en-US" w:eastAsia="en-US"/>
              </w:rPr>
            </w:pPr>
            <w:r w:rsidRPr="00525C16">
              <w:t>Лабораторное</w:t>
            </w:r>
            <w:r w:rsidRPr="00176932">
              <w:rPr>
                <w:lang w:val="en-US"/>
              </w:rPr>
              <w:t xml:space="preserve"> </w:t>
            </w:r>
            <w:r w:rsidRPr="00525C16">
              <w:t>занятие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2EA1" w:rsidRPr="00AD2EA1" w:rsidRDefault="00AD2EA1" w:rsidP="00AD2EA1">
            <w:pPr>
              <w:suppressAutoHyphens w:val="0"/>
              <w:autoSpaceDE w:val="0"/>
              <w:spacing w:before="120" w:after="120"/>
              <w:jc w:val="center"/>
              <w:rPr>
                <w:color w:val="000000"/>
                <w:sz w:val="22"/>
                <w:szCs w:val="22"/>
                <w:lang w:val="en-US" w:eastAsia="en-US"/>
              </w:rPr>
            </w:pPr>
            <w:r w:rsidRPr="00AD2EA1">
              <w:rPr>
                <w:color w:val="000000"/>
                <w:sz w:val="22"/>
                <w:szCs w:val="22"/>
                <w:lang w:val="en-US" w:eastAsia="en-US"/>
              </w:rPr>
              <w:t>26</w:t>
            </w:r>
            <w:r w:rsidR="00176932">
              <w:rPr>
                <w:color w:val="000000"/>
                <w:sz w:val="22"/>
                <w:szCs w:val="22"/>
                <w:lang w:val="en-US" w:eastAsia="en-US"/>
              </w:rPr>
              <w:t>-27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2EA1" w:rsidRPr="00176932" w:rsidRDefault="00176932" w:rsidP="00525C16">
            <w:pPr>
              <w:suppressAutoHyphens w:val="0"/>
              <w:autoSpaceDE w:val="0"/>
              <w:spacing w:before="120" w:after="120"/>
              <w:rPr>
                <w:color w:val="000000"/>
                <w:sz w:val="22"/>
                <w:szCs w:val="22"/>
                <w:lang w:val="en-US" w:eastAsia="en-US"/>
              </w:rPr>
            </w:pPr>
            <w:r w:rsidRPr="00176932">
              <w:rPr>
                <w:color w:val="000000"/>
                <w:sz w:val="22"/>
                <w:szCs w:val="22"/>
                <w:lang w:val="en-US" w:eastAsia="en-US"/>
              </w:rPr>
              <w:t>British business culture</w:t>
            </w:r>
            <w:r>
              <w:rPr>
                <w:color w:val="000000"/>
                <w:sz w:val="22"/>
                <w:szCs w:val="22"/>
                <w:lang w:val="en-US" w:eastAsia="en-US"/>
              </w:rPr>
              <w:t>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2EA1" w:rsidRPr="00AD2EA1" w:rsidRDefault="00176932" w:rsidP="00525C16">
            <w:pPr>
              <w:widowControl w:val="0"/>
              <w:suppressAutoHyphens w:val="0"/>
              <w:autoSpaceDE w:val="0"/>
              <w:spacing w:before="120" w:after="120"/>
              <w:jc w:val="center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4</w:t>
            </w:r>
          </w:p>
        </w:tc>
      </w:tr>
      <w:tr w:rsidR="00AD2EA1" w:rsidRPr="00525C16" w:rsidTr="00AD2EA1">
        <w:trPr>
          <w:cantSplit/>
          <w:trHeight w:val="557"/>
        </w:trPr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</w:tcPr>
          <w:p w:rsidR="00AD2EA1" w:rsidRPr="00176932" w:rsidRDefault="00AD2EA1" w:rsidP="0005065C">
            <w:pPr>
              <w:suppressAutoHyphens w:val="0"/>
              <w:snapToGrid w:val="0"/>
              <w:ind w:left="113" w:right="113"/>
              <w:rPr>
                <w:lang w:val="en-US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2EA1" w:rsidRPr="00176932" w:rsidRDefault="00176932" w:rsidP="00176932">
            <w:pPr>
              <w:suppressAutoHyphens w:val="0"/>
              <w:autoSpaceDE w:val="0"/>
              <w:spacing w:before="120" w:after="120"/>
              <w:jc w:val="center"/>
              <w:rPr>
                <w:color w:val="000000"/>
                <w:sz w:val="22"/>
                <w:szCs w:val="22"/>
                <w:lang w:val="en-US" w:eastAsia="en-US"/>
              </w:rPr>
            </w:pPr>
            <w:r w:rsidRPr="00176932">
              <w:rPr>
                <w:color w:val="000000"/>
                <w:sz w:val="22"/>
                <w:szCs w:val="22"/>
                <w:lang w:val="en-US" w:eastAsia="en-US"/>
              </w:rPr>
              <w:t>28-29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2EA1" w:rsidRPr="00176932" w:rsidRDefault="00176932" w:rsidP="00525C16">
            <w:pPr>
              <w:suppressAutoHyphens w:val="0"/>
              <w:autoSpaceDE w:val="0"/>
              <w:spacing w:before="120" w:after="120"/>
              <w:rPr>
                <w:b/>
                <w:color w:val="000000"/>
                <w:sz w:val="22"/>
                <w:szCs w:val="22"/>
                <w:lang w:val="en-US" w:eastAsia="en-US"/>
              </w:rPr>
            </w:pPr>
            <w:r w:rsidRPr="00525C16">
              <w:t>Лабораторное</w:t>
            </w:r>
            <w:r w:rsidRPr="00176932">
              <w:rPr>
                <w:lang w:val="en-US"/>
              </w:rPr>
              <w:t xml:space="preserve"> </w:t>
            </w:r>
            <w:r w:rsidRPr="00525C16">
              <w:t>занятие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2EA1" w:rsidRPr="00AD2EA1" w:rsidRDefault="00176932" w:rsidP="00AD2EA1">
            <w:pPr>
              <w:suppressAutoHyphens w:val="0"/>
              <w:autoSpaceDE w:val="0"/>
              <w:spacing w:before="120" w:after="120"/>
              <w:jc w:val="center"/>
              <w:rPr>
                <w:color w:val="000000"/>
                <w:sz w:val="22"/>
                <w:szCs w:val="22"/>
                <w:lang w:val="en-US" w:eastAsia="en-US"/>
              </w:rPr>
            </w:pPr>
            <w:r>
              <w:rPr>
                <w:color w:val="000000"/>
                <w:sz w:val="22"/>
                <w:szCs w:val="22"/>
                <w:lang w:val="en-US" w:eastAsia="en-US"/>
              </w:rPr>
              <w:t>28-29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2EA1" w:rsidRPr="00176932" w:rsidRDefault="00176932" w:rsidP="00525C16">
            <w:pPr>
              <w:suppressAutoHyphens w:val="0"/>
              <w:autoSpaceDE w:val="0"/>
              <w:spacing w:before="120" w:after="120"/>
              <w:rPr>
                <w:color w:val="000000"/>
                <w:sz w:val="22"/>
                <w:szCs w:val="22"/>
                <w:lang w:val="en-US" w:eastAsia="en-US"/>
              </w:rPr>
            </w:pPr>
            <w:r w:rsidRPr="00176932">
              <w:rPr>
                <w:color w:val="000000"/>
                <w:sz w:val="22"/>
                <w:szCs w:val="22"/>
                <w:lang w:val="en-US" w:eastAsia="en-US"/>
              </w:rPr>
              <w:t>American business culture</w:t>
            </w:r>
            <w:r>
              <w:rPr>
                <w:color w:val="000000"/>
                <w:sz w:val="22"/>
                <w:szCs w:val="22"/>
                <w:lang w:val="en-US" w:eastAsia="en-US"/>
              </w:rPr>
              <w:t>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2EA1" w:rsidRPr="00AD2EA1" w:rsidRDefault="00176932" w:rsidP="00525C16">
            <w:pPr>
              <w:widowControl w:val="0"/>
              <w:suppressAutoHyphens w:val="0"/>
              <w:autoSpaceDE w:val="0"/>
              <w:spacing w:before="120" w:after="120"/>
              <w:jc w:val="center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4</w:t>
            </w:r>
          </w:p>
        </w:tc>
      </w:tr>
      <w:tr w:rsidR="00AD2EA1" w:rsidRPr="00525C16" w:rsidTr="00AD2EA1">
        <w:trPr>
          <w:cantSplit/>
          <w:trHeight w:val="551"/>
        </w:trPr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</w:tcPr>
          <w:p w:rsidR="00AD2EA1" w:rsidRDefault="00AD2EA1" w:rsidP="0005065C">
            <w:pPr>
              <w:suppressAutoHyphens w:val="0"/>
              <w:snapToGrid w:val="0"/>
              <w:ind w:left="113" w:right="113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2EA1" w:rsidRPr="00176932" w:rsidRDefault="00176932" w:rsidP="00176932">
            <w:pPr>
              <w:suppressAutoHyphens w:val="0"/>
              <w:autoSpaceDE w:val="0"/>
              <w:spacing w:before="120" w:after="120"/>
              <w:jc w:val="center"/>
              <w:rPr>
                <w:color w:val="000000"/>
                <w:sz w:val="22"/>
                <w:szCs w:val="22"/>
                <w:lang w:val="en-US" w:eastAsia="en-US"/>
              </w:rPr>
            </w:pPr>
            <w:r w:rsidRPr="00176932">
              <w:rPr>
                <w:color w:val="000000"/>
                <w:sz w:val="22"/>
                <w:szCs w:val="22"/>
                <w:lang w:val="en-US" w:eastAsia="en-US"/>
              </w:rPr>
              <w:t>30-31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2EA1" w:rsidRPr="00525C16" w:rsidRDefault="00176932" w:rsidP="00525C16">
            <w:pPr>
              <w:suppressAutoHyphens w:val="0"/>
              <w:autoSpaceDE w:val="0"/>
              <w:spacing w:before="120" w:after="120"/>
              <w:rPr>
                <w:b/>
                <w:color w:val="000000"/>
                <w:sz w:val="22"/>
                <w:szCs w:val="22"/>
                <w:lang w:eastAsia="en-US"/>
              </w:rPr>
            </w:pPr>
            <w:r w:rsidRPr="00525C16">
              <w:t>Лабораторное занятие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2EA1" w:rsidRPr="00AD2EA1" w:rsidRDefault="00176932" w:rsidP="00AD2EA1">
            <w:pPr>
              <w:suppressAutoHyphens w:val="0"/>
              <w:autoSpaceDE w:val="0"/>
              <w:spacing w:before="120" w:after="120"/>
              <w:jc w:val="center"/>
              <w:rPr>
                <w:color w:val="000000"/>
                <w:sz w:val="22"/>
                <w:szCs w:val="22"/>
                <w:lang w:val="en-US" w:eastAsia="en-US"/>
              </w:rPr>
            </w:pPr>
            <w:r>
              <w:rPr>
                <w:color w:val="000000"/>
                <w:sz w:val="22"/>
                <w:szCs w:val="22"/>
                <w:lang w:val="en-US" w:eastAsia="en-US"/>
              </w:rPr>
              <w:t>30-31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2EA1" w:rsidRPr="00176932" w:rsidRDefault="00176932" w:rsidP="00525C16">
            <w:pPr>
              <w:suppressAutoHyphens w:val="0"/>
              <w:autoSpaceDE w:val="0"/>
              <w:spacing w:before="120" w:after="120"/>
              <w:rPr>
                <w:color w:val="000000"/>
                <w:sz w:val="22"/>
                <w:szCs w:val="22"/>
                <w:lang w:val="en-US" w:eastAsia="en-US"/>
              </w:rPr>
            </w:pPr>
            <w:r w:rsidRPr="00176932">
              <w:rPr>
                <w:color w:val="000000"/>
                <w:sz w:val="22"/>
                <w:szCs w:val="22"/>
                <w:lang w:val="en-US" w:eastAsia="en-US"/>
              </w:rPr>
              <w:t>Canadian business culture</w:t>
            </w:r>
            <w:r>
              <w:rPr>
                <w:color w:val="000000"/>
                <w:sz w:val="22"/>
                <w:szCs w:val="22"/>
                <w:lang w:val="en-US" w:eastAsia="en-US"/>
              </w:rPr>
              <w:t>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2EA1" w:rsidRPr="00AD2EA1" w:rsidRDefault="00176932" w:rsidP="00525C16">
            <w:pPr>
              <w:widowControl w:val="0"/>
              <w:suppressAutoHyphens w:val="0"/>
              <w:autoSpaceDE w:val="0"/>
              <w:spacing w:before="120" w:after="120"/>
              <w:jc w:val="center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4</w:t>
            </w:r>
          </w:p>
        </w:tc>
      </w:tr>
      <w:tr w:rsidR="00AD2EA1" w:rsidRPr="00525C16" w:rsidTr="00AD2EA1">
        <w:trPr>
          <w:cantSplit/>
          <w:trHeight w:val="700"/>
        </w:trPr>
        <w:tc>
          <w:tcPr>
            <w:tcW w:w="99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extDirection w:val="btLr"/>
          </w:tcPr>
          <w:p w:rsidR="00AD2EA1" w:rsidRDefault="00AD2EA1" w:rsidP="0005065C">
            <w:pPr>
              <w:suppressAutoHyphens w:val="0"/>
              <w:snapToGrid w:val="0"/>
              <w:ind w:left="113" w:right="113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2EA1" w:rsidRPr="00176932" w:rsidRDefault="00176932" w:rsidP="00176932">
            <w:pPr>
              <w:suppressAutoHyphens w:val="0"/>
              <w:autoSpaceDE w:val="0"/>
              <w:spacing w:before="120" w:after="120"/>
              <w:jc w:val="center"/>
              <w:rPr>
                <w:color w:val="000000"/>
                <w:sz w:val="22"/>
                <w:szCs w:val="22"/>
                <w:lang w:val="en-US" w:eastAsia="en-US"/>
              </w:rPr>
            </w:pPr>
            <w:r w:rsidRPr="00176932">
              <w:rPr>
                <w:color w:val="000000"/>
                <w:sz w:val="22"/>
                <w:szCs w:val="22"/>
                <w:lang w:val="en-US" w:eastAsia="en-US"/>
              </w:rPr>
              <w:t>32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2EA1" w:rsidRPr="00525C16" w:rsidRDefault="00176932" w:rsidP="00525C16">
            <w:pPr>
              <w:suppressAutoHyphens w:val="0"/>
              <w:autoSpaceDE w:val="0"/>
              <w:spacing w:before="120" w:after="120"/>
              <w:rPr>
                <w:b/>
                <w:color w:val="000000"/>
                <w:sz w:val="22"/>
                <w:szCs w:val="22"/>
                <w:lang w:eastAsia="en-US"/>
              </w:rPr>
            </w:pPr>
            <w:r w:rsidRPr="00525C16">
              <w:t>Лабораторное занятие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2EA1" w:rsidRPr="00AD2EA1" w:rsidRDefault="00176932" w:rsidP="00AD2EA1">
            <w:pPr>
              <w:suppressAutoHyphens w:val="0"/>
              <w:autoSpaceDE w:val="0"/>
              <w:spacing w:before="120" w:after="120"/>
              <w:jc w:val="center"/>
              <w:rPr>
                <w:color w:val="000000"/>
                <w:sz w:val="22"/>
                <w:szCs w:val="22"/>
                <w:lang w:val="en-US" w:eastAsia="en-US"/>
              </w:rPr>
            </w:pPr>
            <w:r>
              <w:rPr>
                <w:color w:val="000000"/>
                <w:sz w:val="22"/>
                <w:szCs w:val="22"/>
                <w:lang w:val="en-US" w:eastAsia="en-US"/>
              </w:rPr>
              <w:t>32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2EA1" w:rsidRPr="00176932" w:rsidRDefault="00176932" w:rsidP="00525C16">
            <w:pPr>
              <w:suppressAutoHyphens w:val="0"/>
              <w:autoSpaceDE w:val="0"/>
              <w:spacing w:before="120" w:after="120"/>
              <w:rPr>
                <w:color w:val="000000"/>
                <w:sz w:val="22"/>
                <w:szCs w:val="22"/>
                <w:lang w:eastAsia="en-US"/>
              </w:rPr>
            </w:pPr>
            <w:r w:rsidRPr="00176932">
              <w:rPr>
                <w:color w:val="000000"/>
                <w:sz w:val="22"/>
                <w:szCs w:val="22"/>
                <w:lang w:val="en-US" w:eastAsia="en-US"/>
              </w:rPr>
              <w:t>Australian</w:t>
            </w:r>
            <w:r w:rsidRPr="00176932">
              <w:rPr>
                <w:color w:val="000000"/>
                <w:sz w:val="22"/>
                <w:szCs w:val="22"/>
                <w:lang w:eastAsia="en-US"/>
              </w:rPr>
              <w:t xml:space="preserve"> </w:t>
            </w:r>
            <w:r w:rsidRPr="00176932">
              <w:rPr>
                <w:color w:val="000000"/>
                <w:sz w:val="22"/>
                <w:szCs w:val="22"/>
                <w:lang w:val="en-US" w:eastAsia="en-US"/>
              </w:rPr>
              <w:t>business</w:t>
            </w:r>
            <w:r w:rsidRPr="00176932">
              <w:rPr>
                <w:color w:val="000000"/>
                <w:sz w:val="22"/>
                <w:szCs w:val="22"/>
                <w:lang w:eastAsia="en-US"/>
              </w:rPr>
              <w:t xml:space="preserve"> </w:t>
            </w:r>
            <w:r w:rsidRPr="00176932">
              <w:rPr>
                <w:color w:val="000000"/>
                <w:sz w:val="22"/>
                <w:szCs w:val="22"/>
                <w:lang w:val="en-US" w:eastAsia="en-US"/>
              </w:rPr>
              <w:t>culture</w:t>
            </w:r>
            <w:r w:rsidRPr="00176932">
              <w:rPr>
                <w:color w:val="000000"/>
                <w:sz w:val="22"/>
                <w:szCs w:val="22"/>
                <w:lang w:eastAsia="en-US"/>
              </w:rPr>
              <w:t xml:space="preserve">.  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2EA1" w:rsidRPr="00176932" w:rsidRDefault="00AD2EA1" w:rsidP="00525C16">
            <w:pPr>
              <w:widowControl w:val="0"/>
              <w:suppressAutoHyphens w:val="0"/>
              <w:autoSpaceDE w:val="0"/>
              <w:spacing w:before="120" w:after="120"/>
              <w:jc w:val="center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 w:rsidRPr="00176932">
              <w:rPr>
                <w:rFonts w:eastAsia="Calibri"/>
                <w:color w:val="000000"/>
                <w:sz w:val="22"/>
                <w:szCs w:val="22"/>
                <w:lang w:eastAsia="en-US"/>
              </w:rPr>
              <w:t>2</w:t>
            </w:r>
          </w:p>
        </w:tc>
      </w:tr>
      <w:tr w:rsidR="0005065C" w:rsidRPr="00525C16" w:rsidTr="00AD2EA1">
        <w:trPr>
          <w:cantSplit/>
          <w:trHeight w:val="443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</w:tcPr>
          <w:p w:rsidR="0005065C" w:rsidRDefault="0005065C" w:rsidP="0005065C">
            <w:pPr>
              <w:suppressAutoHyphens w:val="0"/>
              <w:snapToGrid w:val="0"/>
              <w:ind w:left="113" w:right="113"/>
            </w:pPr>
          </w:p>
        </w:tc>
        <w:tc>
          <w:tcPr>
            <w:tcW w:w="75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000000"/>
            </w:tcBorders>
            <w:shd w:val="clear" w:color="auto" w:fill="auto"/>
          </w:tcPr>
          <w:p w:rsidR="0005065C" w:rsidRPr="00525C16" w:rsidRDefault="0005065C" w:rsidP="00525C16">
            <w:pPr>
              <w:suppressAutoHyphens w:val="0"/>
              <w:autoSpaceDE w:val="0"/>
              <w:spacing w:before="120" w:after="120"/>
              <w:rPr>
                <w:b/>
                <w:color w:val="000000"/>
                <w:sz w:val="22"/>
                <w:szCs w:val="22"/>
                <w:lang w:eastAsia="en-US"/>
              </w:rPr>
            </w:pPr>
            <w:r w:rsidRPr="00525C16">
              <w:rPr>
                <w:b/>
                <w:color w:val="000000"/>
                <w:sz w:val="22"/>
                <w:szCs w:val="22"/>
                <w:lang w:eastAsia="en-US"/>
              </w:rPr>
              <w:t>ИТОГО АУДИТОРНЫХ ЧАСОВ ПО ДИСЦИПЛИНЕ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5065C" w:rsidRPr="0005065C" w:rsidRDefault="0005065C" w:rsidP="00525C16">
            <w:pPr>
              <w:widowControl w:val="0"/>
              <w:suppressAutoHyphens w:val="0"/>
              <w:autoSpaceDE w:val="0"/>
              <w:spacing w:before="120" w:after="120"/>
              <w:jc w:val="center"/>
              <w:rPr>
                <w:rFonts w:eastAsia="Calibri"/>
                <w:b/>
                <w:color w:val="000000"/>
                <w:sz w:val="22"/>
                <w:szCs w:val="22"/>
                <w:lang w:eastAsia="en-US"/>
              </w:rPr>
            </w:pPr>
            <w:r w:rsidRPr="00176932">
              <w:rPr>
                <w:rFonts w:eastAsia="Calibri"/>
                <w:b/>
                <w:color w:val="000000"/>
                <w:sz w:val="22"/>
                <w:szCs w:val="22"/>
                <w:lang w:eastAsia="en-US"/>
              </w:rPr>
              <w:t>64</w:t>
            </w:r>
          </w:p>
        </w:tc>
      </w:tr>
    </w:tbl>
    <w:p w:rsidR="00176932" w:rsidRDefault="00176932" w:rsidP="00176932">
      <w:pPr>
        <w:widowControl w:val="0"/>
        <w:suppressAutoHyphens w:val="0"/>
        <w:ind w:left="720"/>
        <w:jc w:val="center"/>
        <w:rPr>
          <w:b/>
          <w:bCs/>
          <w:kern w:val="1"/>
          <w:lang w:eastAsia="en-US"/>
        </w:rPr>
      </w:pPr>
    </w:p>
    <w:p w:rsidR="00176932" w:rsidRPr="00176932" w:rsidRDefault="00176932" w:rsidP="00176932">
      <w:pPr>
        <w:widowControl w:val="0"/>
        <w:suppressAutoHyphens w:val="0"/>
        <w:ind w:left="720"/>
        <w:jc w:val="center"/>
        <w:rPr>
          <w:lang w:eastAsia="ru-RU"/>
        </w:rPr>
      </w:pPr>
      <w:r w:rsidRPr="00176932">
        <w:rPr>
          <w:b/>
          <w:bCs/>
          <w:kern w:val="1"/>
          <w:lang w:eastAsia="en-US"/>
        </w:rPr>
        <w:t xml:space="preserve">5. Перечень учебно-методического обеспечения для самостоятельной работы </w:t>
      </w:r>
      <w:proofErr w:type="gramStart"/>
      <w:r w:rsidRPr="00176932">
        <w:rPr>
          <w:b/>
          <w:bCs/>
          <w:kern w:val="1"/>
          <w:lang w:eastAsia="en-US"/>
        </w:rPr>
        <w:t>обучающихся</w:t>
      </w:r>
      <w:proofErr w:type="gramEnd"/>
      <w:r w:rsidRPr="00176932">
        <w:rPr>
          <w:b/>
          <w:bCs/>
          <w:kern w:val="1"/>
          <w:lang w:eastAsia="en-US"/>
        </w:rPr>
        <w:t xml:space="preserve"> по дисциплине</w:t>
      </w:r>
    </w:p>
    <w:p w:rsidR="00176932" w:rsidRDefault="00176932" w:rsidP="00176932">
      <w:pPr>
        <w:suppressAutoHyphens w:val="0"/>
        <w:jc w:val="both"/>
        <w:rPr>
          <w:lang w:eastAsia="ru-RU"/>
        </w:rPr>
      </w:pPr>
      <w:r w:rsidRPr="00176932">
        <w:rPr>
          <w:lang w:eastAsia="ru-RU"/>
        </w:rPr>
        <w:t>1. Агабекян, И. П. Деловой английский = English for business</w:t>
      </w:r>
      <w:proofErr w:type="gramStart"/>
      <w:r w:rsidRPr="00176932">
        <w:rPr>
          <w:lang w:eastAsia="ru-RU"/>
        </w:rPr>
        <w:t xml:space="preserve"> :</w:t>
      </w:r>
      <w:proofErr w:type="gramEnd"/>
      <w:r w:rsidRPr="00176932">
        <w:rPr>
          <w:lang w:eastAsia="ru-RU"/>
        </w:rPr>
        <w:t xml:space="preserve"> учебное пособие / И. П. Агабекян. – 9–е изд., стер. – Ростов н/Д.</w:t>
      </w:r>
      <w:proofErr w:type="gramStart"/>
      <w:r w:rsidRPr="00176932">
        <w:rPr>
          <w:lang w:eastAsia="ru-RU"/>
        </w:rPr>
        <w:t xml:space="preserve"> :</w:t>
      </w:r>
      <w:proofErr w:type="gramEnd"/>
      <w:r w:rsidRPr="00176932">
        <w:rPr>
          <w:lang w:eastAsia="ru-RU"/>
        </w:rPr>
        <w:t xml:space="preserve"> Феникс, 2013. – 319 с. : ил. – (Высшее образование). – Библиогр.: с. 315.</w:t>
      </w:r>
    </w:p>
    <w:p w:rsidR="00176932" w:rsidRPr="00176932" w:rsidRDefault="00176932" w:rsidP="00176932">
      <w:pPr>
        <w:suppressAutoHyphens w:val="0"/>
        <w:jc w:val="both"/>
        <w:rPr>
          <w:lang w:eastAsia="ru-RU"/>
        </w:rPr>
      </w:pPr>
      <w:r w:rsidRPr="00176932">
        <w:rPr>
          <w:lang w:eastAsia="ru-RU"/>
        </w:rPr>
        <w:t>2. Гарагуля, С. И. Английский язык для делового общения = Learning buisness communication in English</w:t>
      </w:r>
      <w:proofErr w:type="gramStart"/>
      <w:r w:rsidRPr="00176932">
        <w:rPr>
          <w:lang w:eastAsia="ru-RU"/>
        </w:rPr>
        <w:t xml:space="preserve"> :</w:t>
      </w:r>
      <w:proofErr w:type="gramEnd"/>
      <w:r w:rsidRPr="00176932">
        <w:rPr>
          <w:lang w:eastAsia="ru-RU"/>
        </w:rPr>
        <w:t xml:space="preserve"> учебное пособие / С. И. Гарагуля. – Ростов н/Д.</w:t>
      </w:r>
      <w:proofErr w:type="gramStart"/>
      <w:r w:rsidRPr="00176932">
        <w:rPr>
          <w:lang w:eastAsia="ru-RU"/>
        </w:rPr>
        <w:t xml:space="preserve"> :</w:t>
      </w:r>
      <w:proofErr w:type="gramEnd"/>
      <w:r w:rsidRPr="00176932">
        <w:rPr>
          <w:lang w:eastAsia="ru-RU"/>
        </w:rPr>
        <w:t xml:space="preserve"> Феникс, 2013. – 269 с. : ил. – (Высшее образование). – Библиогр.: с. 263–265.</w:t>
      </w:r>
    </w:p>
    <w:p w:rsidR="00176932" w:rsidRPr="00176932" w:rsidRDefault="00176932" w:rsidP="00176932">
      <w:pPr>
        <w:suppressAutoHyphens w:val="0"/>
        <w:jc w:val="both"/>
        <w:rPr>
          <w:lang w:eastAsia="ru-RU"/>
        </w:rPr>
      </w:pPr>
      <w:r w:rsidRPr="00176932">
        <w:rPr>
          <w:lang w:eastAsia="ru-RU"/>
        </w:rPr>
        <w:t>3. Гусева, Т.С. Уверенное общение в деловом английском: учебное пособие. Ч. II / Т.С. Гусева, Г.И. Дедкова. – М.</w:t>
      </w:r>
      <w:proofErr w:type="gramStart"/>
      <w:r w:rsidRPr="00176932">
        <w:rPr>
          <w:lang w:eastAsia="ru-RU"/>
        </w:rPr>
        <w:t xml:space="preserve"> :</w:t>
      </w:r>
      <w:proofErr w:type="gramEnd"/>
      <w:r w:rsidRPr="00176932">
        <w:rPr>
          <w:lang w:eastAsia="ru-RU"/>
        </w:rPr>
        <w:t xml:space="preserve"> Владос, 2014. – 200 с.</w:t>
      </w:r>
    </w:p>
    <w:p w:rsidR="00176932" w:rsidRPr="00176932" w:rsidRDefault="00176932" w:rsidP="00176932">
      <w:pPr>
        <w:suppressAutoHyphens w:val="0"/>
        <w:jc w:val="both"/>
        <w:rPr>
          <w:lang w:eastAsia="ru-RU"/>
        </w:rPr>
      </w:pPr>
      <w:r w:rsidRPr="00176932">
        <w:rPr>
          <w:lang w:eastAsia="ru-RU"/>
        </w:rPr>
        <w:t xml:space="preserve"> 4. Бердышев, С. Н. Деловой английский. Стандарты, документация, корреспонденция</w:t>
      </w:r>
      <w:proofErr w:type="gramStart"/>
      <w:r w:rsidRPr="00176932">
        <w:rPr>
          <w:lang w:eastAsia="ru-RU"/>
        </w:rPr>
        <w:t xml:space="preserve"> :</w:t>
      </w:r>
      <w:proofErr w:type="gramEnd"/>
      <w:r w:rsidRPr="00176932">
        <w:rPr>
          <w:lang w:eastAsia="ru-RU"/>
        </w:rPr>
        <w:t xml:space="preserve"> [русско–английский толковый словарь] / С. Н. Бердышев. – Ростов н/Д.</w:t>
      </w:r>
      <w:proofErr w:type="gramStart"/>
      <w:r w:rsidRPr="00176932">
        <w:rPr>
          <w:lang w:eastAsia="ru-RU"/>
        </w:rPr>
        <w:t xml:space="preserve"> :</w:t>
      </w:r>
      <w:proofErr w:type="gramEnd"/>
      <w:r w:rsidRPr="00176932">
        <w:rPr>
          <w:lang w:eastAsia="ru-RU"/>
        </w:rPr>
        <w:t xml:space="preserve"> Феникс, 2014. – 303 с. : табл. – (Бизнес–класс). – Прил.: с. 293–302. </w:t>
      </w:r>
    </w:p>
    <w:p w:rsidR="00176932" w:rsidRPr="00176932" w:rsidRDefault="00176932" w:rsidP="00176932">
      <w:pPr>
        <w:suppressAutoHyphens w:val="0"/>
        <w:jc w:val="both"/>
        <w:rPr>
          <w:lang w:eastAsia="ru-RU"/>
        </w:rPr>
      </w:pPr>
    </w:p>
    <w:p w:rsidR="007E69D3" w:rsidRPr="007E69D3" w:rsidRDefault="007E69D3" w:rsidP="007E69D3">
      <w:pPr>
        <w:suppressAutoHyphens w:val="0"/>
        <w:jc w:val="center"/>
      </w:pPr>
      <w:r w:rsidRPr="007E69D3">
        <w:rPr>
          <w:b/>
          <w:lang w:eastAsia="ru-RU"/>
        </w:rPr>
        <w:t>6.</w:t>
      </w:r>
      <w:r w:rsidRPr="007E69D3">
        <w:rPr>
          <w:b/>
          <w:lang w:eastAsia="ru-RU"/>
        </w:rPr>
        <w:tab/>
        <w:t>Фонд оценочных сре</w:t>
      </w:r>
      <w:proofErr w:type="gramStart"/>
      <w:r w:rsidRPr="007E69D3">
        <w:rPr>
          <w:b/>
          <w:lang w:eastAsia="ru-RU"/>
        </w:rPr>
        <w:t>дств дл</w:t>
      </w:r>
      <w:proofErr w:type="gramEnd"/>
      <w:r w:rsidRPr="007E69D3">
        <w:rPr>
          <w:b/>
          <w:lang w:eastAsia="ru-RU"/>
        </w:rPr>
        <w:t>я проведения промежуточной аттестации обучающихся по дисциплине</w:t>
      </w:r>
    </w:p>
    <w:p w:rsidR="007E69D3" w:rsidRPr="007E69D3" w:rsidRDefault="007E69D3" w:rsidP="007E69D3">
      <w:pPr>
        <w:suppressAutoHyphens w:val="0"/>
        <w:rPr>
          <w:b/>
          <w:bCs/>
          <w:iCs/>
        </w:rPr>
      </w:pPr>
      <w:r w:rsidRPr="007E69D3">
        <w:t xml:space="preserve">6.1. Результаты </w:t>
      </w:r>
      <w:proofErr w:type="gramStart"/>
      <w:r w:rsidRPr="007E69D3">
        <w:t>обучения по дисциплине</w:t>
      </w:r>
      <w:proofErr w:type="gramEnd"/>
      <w:r w:rsidRPr="007E69D3">
        <w:t>, формы промежуточной аттестации и виды оценочных средств</w:t>
      </w:r>
    </w:p>
    <w:tbl>
      <w:tblPr>
        <w:tblW w:w="0" w:type="auto"/>
        <w:tblInd w:w="108" w:type="dxa"/>
        <w:tblLayout w:type="fixed"/>
        <w:tblLook w:val="0000"/>
      </w:tblPr>
      <w:tblGrid>
        <w:gridCol w:w="1843"/>
        <w:gridCol w:w="5103"/>
        <w:gridCol w:w="1134"/>
        <w:gridCol w:w="1134"/>
      </w:tblGrid>
      <w:tr w:rsidR="007E69D3" w:rsidRPr="007E69D3" w:rsidTr="009E708E">
        <w:trPr>
          <w:trHeight w:val="367"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E69D3" w:rsidRPr="007E69D3" w:rsidRDefault="007E69D3" w:rsidP="007E69D3">
            <w:pPr>
              <w:widowControl w:val="0"/>
              <w:snapToGrid w:val="0"/>
              <w:jc w:val="center"/>
            </w:pPr>
            <w:r w:rsidRPr="007E69D3">
              <w:rPr>
                <w:b/>
                <w:bCs/>
                <w:iCs/>
              </w:rPr>
              <w:t xml:space="preserve">Результаты </w:t>
            </w:r>
            <w:proofErr w:type="gramStart"/>
            <w:r w:rsidRPr="007E69D3">
              <w:rPr>
                <w:b/>
                <w:bCs/>
                <w:iCs/>
              </w:rPr>
              <w:t>обучения по дисциплине</w:t>
            </w:r>
            <w:proofErr w:type="gramEnd"/>
            <w:r w:rsidRPr="007E69D3">
              <w:rPr>
                <w:b/>
                <w:bCs/>
                <w:iCs/>
              </w:rPr>
              <w:t>, необходимые для формирования компетенции или ее части</w:t>
            </w: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E69D3" w:rsidRPr="007E69D3" w:rsidRDefault="007E69D3" w:rsidP="007E69D3">
            <w:pPr>
              <w:widowControl w:val="0"/>
              <w:snapToGrid w:val="0"/>
              <w:ind w:firstLine="33"/>
              <w:jc w:val="center"/>
            </w:pPr>
            <w:r w:rsidRPr="007E69D3">
              <w:rPr>
                <w:b/>
                <w:bCs/>
                <w:iCs/>
              </w:rPr>
              <w:t xml:space="preserve">Критерии и шкала оценки результатов </w:t>
            </w:r>
            <w:proofErr w:type="gramStart"/>
            <w:r w:rsidRPr="007E69D3">
              <w:rPr>
                <w:b/>
                <w:bCs/>
                <w:iCs/>
              </w:rPr>
              <w:t>обучения по дисциплине</w:t>
            </w:r>
            <w:proofErr w:type="gramEnd"/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E69D3" w:rsidRPr="007E69D3" w:rsidRDefault="007E69D3" w:rsidP="007E69D3">
            <w:pPr>
              <w:widowControl w:val="0"/>
              <w:snapToGrid w:val="0"/>
              <w:jc w:val="center"/>
            </w:pPr>
            <w:r w:rsidRPr="007E69D3">
              <w:rPr>
                <w:b/>
                <w:bCs/>
                <w:iCs/>
              </w:rPr>
              <w:t>Формы промежуточной аттестации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E69D3" w:rsidRPr="007E69D3" w:rsidRDefault="007E69D3" w:rsidP="007E69D3">
            <w:pPr>
              <w:widowControl w:val="0"/>
              <w:snapToGrid w:val="0"/>
              <w:ind w:hanging="46"/>
              <w:jc w:val="center"/>
            </w:pPr>
            <w:r w:rsidRPr="007E69D3">
              <w:rPr>
                <w:b/>
                <w:bCs/>
                <w:iCs/>
              </w:rPr>
              <w:t>Вид оценочных средств</w:t>
            </w:r>
          </w:p>
        </w:tc>
      </w:tr>
      <w:tr w:rsidR="007E69D3" w:rsidRPr="007E69D3" w:rsidTr="009E708E">
        <w:trPr>
          <w:trHeight w:val="263"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E69D3" w:rsidRPr="007E69D3" w:rsidRDefault="007E69D3" w:rsidP="007E69D3">
            <w:pPr>
              <w:jc w:val="both"/>
            </w:pPr>
            <w:r w:rsidRPr="007E69D3">
              <w:rPr>
                <w:b/>
                <w:bCs/>
                <w:iCs/>
              </w:rPr>
              <w:t>Знать:</w:t>
            </w:r>
          </w:p>
          <w:p w:rsidR="007E69D3" w:rsidRPr="007E69D3" w:rsidRDefault="007E69D3" w:rsidP="007E69D3">
            <w:pPr>
              <w:tabs>
                <w:tab w:val="left" w:pos="0"/>
                <w:tab w:val="left" w:pos="851"/>
              </w:tabs>
              <w:snapToGrid w:val="0"/>
              <w:rPr>
                <w:b/>
                <w:bCs/>
                <w:iCs/>
              </w:rPr>
            </w:pPr>
            <w:r w:rsidRPr="007E69D3">
              <w:t xml:space="preserve">- </w:t>
            </w:r>
            <w:r w:rsidRPr="00934CE4">
              <w:rPr>
                <w:color w:val="000000"/>
              </w:rPr>
              <w:t xml:space="preserve">алгоритм работы с профессионально-ориентированной </w:t>
            </w:r>
            <w:r>
              <w:rPr>
                <w:color w:val="000000"/>
              </w:rPr>
              <w:t xml:space="preserve">и деловой </w:t>
            </w:r>
            <w:r w:rsidRPr="00934CE4">
              <w:rPr>
                <w:color w:val="000000"/>
              </w:rPr>
              <w:t xml:space="preserve">информацией на </w:t>
            </w:r>
            <w:r>
              <w:rPr>
                <w:color w:val="000000"/>
              </w:rPr>
              <w:t>иностранном языке.</w:t>
            </w:r>
          </w:p>
          <w:p w:rsidR="007E69D3" w:rsidRPr="007E69D3" w:rsidRDefault="007E69D3" w:rsidP="007E69D3">
            <w:pPr>
              <w:jc w:val="both"/>
            </w:pPr>
            <w:r w:rsidRPr="007E69D3">
              <w:rPr>
                <w:b/>
                <w:bCs/>
                <w:iCs/>
              </w:rPr>
              <w:lastRenderedPageBreak/>
              <w:t xml:space="preserve">Уметь: </w:t>
            </w:r>
          </w:p>
          <w:p w:rsidR="007E69D3" w:rsidRPr="007E69D3" w:rsidRDefault="007E69D3" w:rsidP="007E69D3">
            <w:pPr>
              <w:rPr>
                <w:b/>
                <w:bCs/>
                <w:iCs/>
              </w:rPr>
            </w:pPr>
            <w:r w:rsidRPr="007E69D3">
              <w:t xml:space="preserve">- </w:t>
            </w:r>
            <w:r w:rsidRPr="00934CE4">
              <w:rPr>
                <w:color w:val="000000"/>
              </w:rPr>
              <w:t>вести устную и письменную профессиональную коммуникаци</w:t>
            </w:r>
            <w:r>
              <w:rPr>
                <w:color w:val="000000"/>
              </w:rPr>
              <w:t>ю на иностранном языке.</w:t>
            </w:r>
          </w:p>
          <w:p w:rsidR="007E69D3" w:rsidRPr="007E69D3" w:rsidRDefault="007E69D3" w:rsidP="007E69D3">
            <w:pPr>
              <w:jc w:val="both"/>
            </w:pPr>
            <w:r w:rsidRPr="007E69D3">
              <w:rPr>
                <w:b/>
                <w:bCs/>
                <w:iCs/>
              </w:rPr>
              <w:t>Владеть:</w:t>
            </w:r>
          </w:p>
          <w:p w:rsidR="007E69D3" w:rsidRPr="007E69D3" w:rsidRDefault="007E69D3" w:rsidP="007E69D3">
            <w:pPr>
              <w:tabs>
                <w:tab w:val="left" w:pos="0"/>
                <w:tab w:val="left" w:pos="851"/>
              </w:tabs>
              <w:snapToGrid w:val="0"/>
            </w:pPr>
            <w:r w:rsidRPr="007E69D3">
              <w:t xml:space="preserve">- </w:t>
            </w:r>
            <w:r w:rsidRPr="00934CE4">
              <w:rPr>
                <w:iCs/>
                <w:color w:val="000000"/>
              </w:rPr>
              <w:t xml:space="preserve">межкультурной коммуникативной компетенцией в профессиональной </w:t>
            </w:r>
            <w:r>
              <w:rPr>
                <w:iCs/>
                <w:color w:val="000000"/>
              </w:rPr>
              <w:t xml:space="preserve">и деловой </w:t>
            </w:r>
            <w:proofErr w:type="gramStart"/>
            <w:r>
              <w:rPr>
                <w:iCs/>
                <w:color w:val="000000"/>
              </w:rPr>
              <w:t>сферах</w:t>
            </w:r>
            <w:proofErr w:type="gramEnd"/>
            <w:r w:rsidRPr="00934CE4">
              <w:rPr>
                <w:iCs/>
                <w:color w:val="000000"/>
              </w:rPr>
              <w:t xml:space="preserve"> деятельности.</w:t>
            </w:r>
          </w:p>
          <w:p w:rsidR="007E69D3" w:rsidRPr="007E69D3" w:rsidRDefault="007E69D3" w:rsidP="007E69D3">
            <w:pPr>
              <w:widowControl w:val="0"/>
            </w:pP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E69D3" w:rsidRPr="007E69D3" w:rsidRDefault="007E69D3" w:rsidP="007E69D3">
            <w:pPr>
              <w:widowControl w:val="0"/>
              <w:rPr>
                <w:bCs/>
                <w:iCs/>
              </w:rPr>
            </w:pPr>
            <w:r w:rsidRPr="007E69D3">
              <w:rPr>
                <w:b/>
                <w:bCs/>
                <w:iCs/>
              </w:rPr>
              <w:lastRenderedPageBreak/>
              <w:t>Оценки «отлично» А (90-100)</w:t>
            </w:r>
            <w:r w:rsidRPr="007E69D3">
              <w:rPr>
                <w:bCs/>
                <w:iCs/>
              </w:rPr>
              <w:t xml:space="preserve"> заслуживает </w:t>
            </w:r>
            <w:proofErr w:type="gramStart"/>
            <w:r w:rsidRPr="007E69D3">
              <w:rPr>
                <w:bCs/>
                <w:iCs/>
              </w:rPr>
              <w:t>обучающийся</w:t>
            </w:r>
            <w:proofErr w:type="gramEnd"/>
            <w:r w:rsidRPr="007E69D3">
              <w:rPr>
                <w:bCs/>
                <w:iCs/>
              </w:rPr>
              <w:t>, подтвердивший:</w:t>
            </w:r>
          </w:p>
          <w:p w:rsidR="007E69D3" w:rsidRPr="007E69D3" w:rsidRDefault="007E69D3" w:rsidP="007E69D3">
            <w:pPr>
              <w:widowControl w:val="0"/>
              <w:rPr>
                <w:bCs/>
                <w:iCs/>
              </w:rPr>
            </w:pPr>
            <w:r w:rsidRPr="007E69D3">
              <w:rPr>
                <w:bCs/>
                <w:iCs/>
              </w:rPr>
              <w:t>- всесторонние, систематические и глубокие знания учебного и нормативного материала по изучаемой дисциплине;</w:t>
            </w:r>
          </w:p>
          <w:p w:rsidR="007E69D3" w:rsidRPr="007E69D3" w:rsidRDefault="007E69D3" w:rsidP="007E69D3">
            <w:pPr>
              <w:widowControl w:val="0"/>
              <w:rPr>
                <w:bCs/>
                <w:iCs/>
              </w:rPr>
            </w:pPr>
            <w:r w:rsidRPr="007E69D3">
              <w:rPr>
                <w:bCs/>
                <w:iCs/>
              </w:rPr>
              <w:t>- умение свободно выполнять задания, предусмотренные программой, и дополнительной учебной литературой, рекомендованной кафедрой;</w:t>
            </w:r>
          </w:p>
          <w:p w:rsidR="007E69D3" w:rsidRPr="007E69D3" w:rsidRDefault="007E69D3" w:rsidP="007E69D3">
            <w:pPr>
              <w:widowControl w:val="0"/>
              <w:rPr>
                <w:b/>
                <w:color w:val="000000"/>
                <w:sz w:val="22"/>
                <w:lang w:eastAsia="ru-RU"/>
              </w:rPr>
            </w:pPr>
            <w:r w:rsidRPr="007E69D3">
              <w:rPr>
                <w:bCs/>
                <w:iCs/>
              </w:rPr>
              <w:t xml:space="preserve">- навыки уверенного и творческого применения полученных знаний и умений при </w:t>
            </w:r>
            <w:r w:rsidRPr="007E69D3">
              <w:rPr>
                <w:bCs/>
                <w:iCs/>
              </w:rPr>
              <w:lastRenderedPageBreak/>
              <w:t>решении профессиональных задач.</w:t>
            </w:r>
          </w:p>
          <w:p w:rsidR="007E69D3" w:rsidRPr="007E69D3" w:rsidRDefault="007E69D3" w:rsidP="007E69D3">
            <w:pPr>
              <w:autoSpaceDE w:val="0"/>
              <w:snapToGrid w:val="0"/>
              <w:rPr>
                <w:color w:val="000000"/>
                <w:lang w:eastAsia="en-US"/>
              </w:rPr>
            </w:pPr>
            <w:r w:rsidRPr="007E69D3">
              <w:rPr>
                <w:b/>
                <w:color w:val="000000"/>
                <w:sz w:val="22"/>
                <w:lang w:eastAsia="ru-RU"/>
              </w:rPr>
              <w:t xml:space="preserve">Оценки «хорошо» В (82-89) </w:t>
            </w:r>
            <w:r w:rsidRPr="007E69D3">
              <w:rPr>
                <w:color w:val="000000"/>
                <w:sz w:val="22"/>
                <w:lang w:eastAsia="ru-RU"/>
              </w:rPr>
              <w:t xml:space="preserve">заслуживает </w:t>
            </w:r>
            <w:proofErr w:type="gramStart"/>
            <w:r w:rsidRPr="007E69D3">
              <w:rPr>
                <w:color w:val="000000"/>
                <w:sz w:val="22"/>
                <w:lang w:eastAsia="ru-RU"/>
              </w:rPr>
              <w:t>обучающийся</w:t>
            </w:r>
            <w:proofErr w:type="gramEnd"/>
            <w:r w:rsidRPr="007E69D3">
              <w:rPr>
                <w:color w:val="000000"/>
                <w:sz w:val="22"/>
                <w:lang w:eastAsia="ru-RU"/>
              </w:rPr>
              <w:t>, подтвердивший:</w:t>
            </w:r>
          </w:p>
          <w:p w:rsidR="007E69D3" w:rsidRPr="007E69D3" w:rsidRDefault="007E69D3" w:rsidP="007E69D3">
            <w:pPr>
              <w:tabs>
                <w:tab w:val="left" w:pos="341"/>
              </w:tabs>
              <w:suppressAutoHyphens w:val="0"/>
              <w:autoSpaceDE w:val="0"/>
              <w:snapToGrid w:val="0"/>
              <w:ind w:left="34"/>
              <w:contextualSpacing/>
              <w:rPr>
                <w:color w:val="000000"/>
                <w:lang w:eastAsia="en-US"/>
              </w:rPr>
            </w:pPr>
            <w:r w:rsidRPr="007E69D3">
              <w:rPr>
                <w:color w:val="000000"/>
                <w:lang w:eastAsia="en-US"/>
              </w:rPr>
              <w:t>- полное знание учебного материала, предусмотренного программой;</w:t>
            </w:r>
          </w:p>
          <w:p w:rsidR="007E69D3" w:rsidRPr="007E69D3" w:rsidRDefault="007E69D3" w:rsidP="007E69D3">
            <w:pPr>
              <w:tabs>
                <w:tab w:val="left" w:pos="341"/>
              </w:tabs>
              <w:suppressAutoHyphens w:val="0"/>
              <w:autoSpaceDE w:val="0"/>
              <w:snapToGrid w:val="0"/>
              <w:ind w:left="34"/>
              <w:contextualSpacing/>
              <w:rPr>
                <w:color w:val="000000"/>
                <w:lang w:eastAsia="en-US"/>
              </w:rPr>
            </w:pPr>
            <w:r w:rsidRPr="007E69D3">
              <w:rPr>
                <w:color w:val="000000"/>
                <w:lang w:eastAsia="en-US"/>
              </w:rPr>
              <w:t>- умение успешно выполнять предусмотренные в программе задания;</w:t>
            </w:r>
          </w:p>
          <w:p w:rsidR="007E69D3" w:rsidRPr="007E69D3" w:rsidRDefault="007E69D3" w:rsidP="007E69D3">
            <w:pPr>
              <w:tabs>
                <w:tab w:val="left" w:pos="341"/>
              </w:tabs>
              <w:suppressAutoHyphens w:val="0"/>
              <w:autoSpaceDE w:val="0"/>
              <w:snapToGrid w:val="0"/>
              <w:ind w:left="34"/>
              <w:contextualSpacing/>
              <w:rPr>
                <w:b/>
                <w:color w:val="000000"/>
                <w:sz w:val="22"/>
                <w:lang w:eastAsia="ru-RU"/>
              </w:rPr>
            </w:pPr>
            <w:r w:rsidRPr="007E69D3">
              <w:rPr>
                <w:color w:val="000000"/>
                <w:lang w:eastAsia="en-US"/>
              </w:rPr>
              <w:t>- навыки уверенного применения полученных</w:t>
            </w:r>
            <w:r w:rsidRPr="007E69D3">
              <w:rPr>
                <w:color w:val="000000"/>
                <w:lang w:eastAsia="ru-RU"/>
              </w:rPr>
              <w:t xml:space="preserve"> знаний и умений при решении профессиональных задач.</w:t>
            </w:r>
          </w:p>
          <w:p w:rsidR="007E69D3" w:rsidRPr="007E69D3" w:rsidRDefault="007E69D3" w:rsidP="007E69D3">
            <w:pPr>
              <w:autoSpaceDE w:val="0"/>
              <w:snapToGrid w:val="0"/>
              <w:rPr>
                <w:color w:val="000000"/>
                <w:lang w:eastAsia="en-US"/>
              </w:rPr>
            </w:pPr>
            <w:r w:rsidRPr="007E69D3">
              <w:rPr>
                <w:b/>
                <w:color w:val="000000"/>
                <w:sz w:val="22"/>
                <w:lang w:eastAsia="ru-RU"/>
              </w:rPr>
              <w:t>Оценки «хорошо» С (74-81)</w:t>
            </w:r>
            <w:r w:rsidRPr="007E69D3">
              <w:rPr>
                <w:color w:val="000000"/>
                <w:sz w:val="22"/>
                <w:lang w:eastAsia="ru-RU"/>
              </w:rPr>
              <w:t xml:space="preserve"> заслуживает </w:t>
            </w:r>
            <w:proofErr w:type="gramStart"/>
            <w:r w:rsidRPr="007E69D3">
              <w:rPr>
                <w:color w:val="000000"/>
                <w:sz w:val="22"/>
                <w:lang w:eastAsia="ru-RU"/>
              </w:rPr>
              <w:t>обучающийся</w:t>
            </w:r>
            <w:proofErr w:type="gramEnd"/>
            <w:r w:rsidRPr="007E69D3">
              <w:rPr>
                <w:color w:val="000000"/>
                <w:sz w:val="22"/>
                <w:lang w:eastAsia="ru-RU"/>
              </w:rPr>
              <w:t>, подтвердивший:</w:t>
            </w:r>
          </w:p>
          <w:p w:rsidR="007E69D3" w:rsidRPr="007E69D3" w:rsidRDefault="007E69D3" w:rsidP="007E69D3">
            <w:pPr>
              <w:tabs>
                <w:tab w:val="left" w:pos="341"/>
              </w:tabs>
              <w:suppressAutoHyphens w:val="0"/>
              <w:autoSpaceDE w:val="0"/>
              <w:snapToGrid w:val="0"/>
              <w:ind w:left="34"/>
              <w:contextualSpacing/>
              <w:rPr>
                <w:color w:val="000000"/>
                <w:lang w:eastAsia="en-US"/>
              </w:rPr>
            </w:pPr>
            <w:r w:rsidRPr="007E69D3">
              <w:rPr>
                <w:color w:val="000000"/>
                <w:lang w:eastAsia="en-US"/>
              </w:rPr>
              <w:t>- знание учебного материала, предусмотренного программой изучаемой дисциплины;</w:t>
            </w:r>
          </w:p>
          <w:p w:rsidR="007E69D3" w:rsidRPr="007E69D3" w:rsidRDefault="007E69D3" w:rsidP="007E69D3">
            <w:pPr>
              <w:tabs>
                <w:tab w:val="left" w:pos="341"/>
              </w:tabs>
              <w:suppressAutoHyphens w:val="0"/>
              <w:autoSpaceDE w:val="0"/>
              <w:snapToGrid w:val="0"/>
              <w:ind w:left="34"/>
              <w:contextualSpacing/>
              <w:rPr>
                <w:color w:val="000000"/>
                <w:lang w:eastAsia="en-US"/>
              </w:rPr>
            </w:pPr>
            <w:r w:rsidRPr="007E69D3">
              <w:rPr>
                <w:color w:val="000000"/>
                <w:lang w:eastAsia="en-US"/>
              </w:rPr>
              <w:t>- умение выполнять предусмотренные в программе задания;</w:t>
            </w:r>
          </w:p>
          <w:p w:rsidR="007E69D3" w:rsidRPr="007E69D3" w:rsidRDefault="007E69D3" w:rsidP="007E69D3">
            <w:pPr>
              <w:tabs>
                <w:tab w:val="left" w:pos="341"/>
              </w:tabs>
              <w:suppressAutoHyphens w:val="0"/>
              <w:autoSpaceDE w:val="0"/>
              <w:snapToGrid w:val="0"/>
              <w:ind w:left="34"/>
              <w:contextualSpacing/>
              <w:rPr>
                <w:b/>
                <w:color w:val="000000"/>
                <w:sz w:val="22"/>
                <w:lang w:eastAsia="ru-RU"/>
              </w:rPr>
            </w:pPr>
            <w:r w:rsidRPr="007E69D3">
              <w:rPr>
                <w:color w:val="000000"/>
                <w:lang w:eastAsia="en-US"/>
              </w:rPr>
              <w:t>- навыки применения полученных знаний и у</w:t>
            </w:r>
            <w:r w:rsidRPr="007E69D3">
              <w:rPr>
                <w:color w:val="000000"/>
                <w:lang w:eastAsia="ru-RU"/>
              </w:rPr>
              <w:t>мений при решении профессиональных задач.</w:t>
            </w:r>
          </w:p>
          <w:p w:rsidR="007E69D3" w:rsidRPr="007E69D3" w:rsidRDefault="007E69D3" w:rsidP="007E69D3">
            <w:pPr>
              <w:autoSpaceDE w:val="0"/>
              <w:snapToGrid w:val="0"/>
              <w:rPr>
                <w:color w:val="000000"/>
                <w:lang w:eastAsia="en-US"/>
              </w:rPr>
            </w:pPr>
            <w:r w:rsidRPr="007E69D3">
              <w:rPr>
                <w:b/>
                <w:color w:val="000000"/>
                <w:sz w:val="22"/>
                <w:lang w:eastAsia="ru-RU"/>
              </w:rPr>
              <w:t xml:space="preserve">Оценки «удовлетворительно» </w:t>
            </w:r>
            <w:r w:rsidRPr="007E69D3">
              <w:rPr>
                <w:b/>
                <w:color w:val="000000"/>
                <w:sz w:val="22"/>
                <w:lang w:eastAsia="ru-RU"/>
              </w:rPr>
              <w:br/>
              <w:t xml:space="preserve">D (64-73) </w:t>
            </w:r>
            <w:r w:rsidRPr="007E69D3">
              <w:rPr>
                <w:color w:val="000000"/>
                <w:sz w:val="22"/>
                <w:lang w:eastAsia="ru-RU"/>
              </w:rPr>
              <w:t xml:space="preserve">заслуживает </w:t>
            </w:r>
            <w:proofErr w:type="gramStart"/>
            <w:r w:rsidRPr="007E69D3">
              <w:rPr>
                <w:color w:val="000000"/>
                <w:sz w:val="22"/>
                <w:lang w:eastAsia="ru-RU"/>
              </w:rPr>
              <w:t>обучающийся</w:t>
            </w:r>
            <w:proofErr w:type="gramEnd"/>
            <w:r w:rsidRPr="007E69D3">
              <w:rPr>
                <w:color w:val="000000"/>
                <w:sz w:val="22"/>
                <w:lang w:eastAsia="ru-RU"/>
              </w:rPr>
              <w:t>, подтвердивший:</w:t>
            </w:r>
          </w:p>
          <w:p w:rsidR="007E69D3" w:rsidRPr="007E69D3" w:rsidRDefault="007E69D3" w:rsidP="007E69D3">
            <w:pPr>
              <w:tabs>
                <w:tab w:val="left" w:pos="341"/>
              </w:tabs>
              <w:suppressAutoHyphens w:val="0"/>
              <w:autoSpaceDE w:val="0"/>
              <w:snapToGrid w:val="0"/>
              <w:ind w:left="34"/>
              <w:contextualSpacing/>
              <w:rPr>
                <w:color w:val="000000"/>
                <w:lang w:eastAsia="en-US"/>
              </w:rPr>
            </w:pPr>
            <w:r w:rsidRPr="007E69D3">
              <w:rPr>
                <w:color w:val="000000"/>
                <w:lang w:eastAsia="en-US"/>
              </w:rPr>
              <w:t>- знание основного учебного материала в достаточном объеме;</w:t>
            </w:r>
          </w:p>
          <w:p w:rsidR="007E69D3" w:rsidRPr="007E69D3" w:rsidRDefault="007E69D3" w:rsidP="007E69D3">
            <w:pPr>
              <w:tabs>
                <w:tab w:val="left" w:pos="341"/>
              </w:tabs>
              <w:suppressAutoHyphens w:val="0"/>
              <w:autoSpaceDE w:val="0"/>
              <w:snapToGrid w:val="0"/>
              <w:ind w:left="34"/>
              <w:contextualSpacing/>
              <w:rPr>
                <w:color w:val="000000"/>
                <w:lang w:eastAsia="en-US"/>
              </w:rPr>
            </w:pPr>
            <w:r w:rsidRPr="007E69D3">
              <w:rPr>
                <w:color w:val="000000"/>
                <w:lang w:eastAsia="en-US"/>
              </w:rPr>
              <w:t>- умение справляться с выполнением заданий, предусмотренных программой;</w:t>
            </w:r>
          </w:p>
          <w:p w:rsidR="007E69D3" w:rsidRPr="007E69D3" w:rsidRDefault="007E69D3" w:rsidP="007E69D3">
            <w:pPr>
              <w:tabs>
                <w:tab w:val="left" w:pos="341"/>
              </w:tabs>
              <w:suppressAutoHyphens w:val="0"/>
              <w:autoSpaceDE w:val="0"/>
              <w:snapToGrid w:val="0"/>
              <w:ind w:left="34"/>
              <w:contextualSpacing/>
              <w:rPr>
                <w:b/>
                <w:color w:val="000000"/>
                <w:sz w:val="22"/>
                <w:lang w:eastAsia="ru-RU"/>
              </w:rPr>
            </w:pPr>
            <w:r w:rsidRPr="007E69D3">
              <w:rPr>
                <w:color w:val="000000"/>
                <w:lang w:eastAsia="en-US"/>
              </w:rPr>
              <w:t>- навыки применения полученных знаний и</w:t>
            </w:r>
            <w:r w:rsidRPr="007E69D3">
              <w:rPr>
                <w:color w:val="000000"/>
                <w:lang w:eastAsia="ru-RU"/>
              </w:rPr>
              <w:t xml:space="preserve"> умений при работе с профессиональными задачами.</w:t>
            </w:r>
          </w:p>
          <w:p w:rsidR="007E69D3" w:rsidRPr="007E69D3" w:rsidRDefault="007E69D3" w:rsidP="007E69D3">
            <w:pPr>
              <w:rPr>
                <w:color w:val="000000"/>
                <w:lang w:eastAsia="en-US"/>
              </w:rPr>
            </w:pPr>
            <w:r w:rsidRPr="007E69D3">
              <w:rPr>
                <w:b/>
                <w:color w:val="000000"/>
                <w:sz w:val="22"/>
                <w:lang w:eastAsia="ru-RU"/>
              </w:rPr>
              <w:t xml:space="preserve">Оценки «удовлетворительно» </w:t>
            </w:r>
            <w:r w:rsidRPr="007E69D3">
              <w:rPr>
                <w:b/>
                <w:color w:val="000000"/>
                <w:sz w:val="22"/>
                <w:lang w:eastAsia="ru-RU"/>
              </w:rPr>
              <w:br/>
              <w:t xml:space="preserve">Е (60-63) </w:t>
            </w:r>
            <w:r w:rsidRPr="007E69D3">
              <w:rPr>
                <w:color w:val="000000"/>
                <w:sz w:val="22"/>
                <w:lang w:eastAsia="ru-RU"/>
              </w:rPr>
              <w:t xml:space="preserve">заслуживает </w:t>
            </w:r>
            <w:proofErr w:type="gramStart"/>
            <w:r w:rsidRPr="007E69D3">
              <w:rPr>
                <w:color w:val="000000"/>
                <w:sz w:val="22"/>
                <w:lang w:eastAsia="ru-RU"/>
              </w:rPr>
              <w:t>обучающийся</w:t>
            </w:r>
            <w:proofErr w:type="gramEnd"/>
            <w:r w:rsidRPr="007E69D3">
              <w:rPr>
                <w:color w:val="000000"/>
                <w:sz w:val="22"/>
                <w:lang w:eastAsia="ru-RU"/>
              </w:rPr>
              <w:t>, подтвердивший:</w:t>
            </w:r>
          </w:p>
          <w:p w:rsidR="007E69D3" w:rsidRPr="007E69D3" w:rsidRDefault="007E69D3" w:rsidP="007E69D3">
            <w:pPr>
              <w:tabs>
                <w:tab w:val="left" w:pos="341"/>
              </w:tabs>
              <w:suppressAutoHyphens w:val="0"/>
              <w:autoSpaceDE w:val="0"/>
              <w:snapToGrid w:val="0"/>
              <w:ind w:left="34"/>
              <w:contextualSpacing/>
              <w:rPr>
                <w:color w:val="000000"/>
                <w:lang w:eastAsia="en-US"/>
              </w:rPr>
            </w:pPr>
            <w:r w:rsidRPr="007E69D3">
              <w:rPr>
                <w:color w:val="000000"/>
                <w:lang w:eastAsia="en-US"/>
              </w:rPr>
              <w:t>- знание основного учебного материала в объеме, необходимом для дальнейшего обучения;</w:t>
            </w:r>
          </w:p>
          <w:p w:rsidR="007E69D3" w:rsidRPr="007E69D3" w:rsidRDefault="007E69D3" w:rsidP="007E69D3">
            <w:pPr>
              <w:tabs>
                <w:tab w:val="left" w:pos="341"/>
              </w:tabs>
              <w:suppressAutoHyphens w:val="0"/>
              <w:autoSpaceDE w:val="0"/>
              <w:snapToGrid w:val="0"/>
              <w:ind w:left="34"/>
              <w:contextualSpacing/>
              <w:rPr>
                <w:color w:val="000000"/>
                <w:lang w:eastAsia="en-US"/>
              </w:rPr>
            </w:pPr>
            <w:r w:rsidRPr="007E69D3">
              <w:rPr>
                <w:color w:val="000000"/>
                <w:lang w:eastAsia="en-US"/>
              </w:rPr>
              <w:t>- умение частично справляться с выполнением заданий, предусмотренных программой;</w:t>
            </w:r>
          </w:p>
          <w:p w:rsidR="007E69D3" w:rsidRPr="007E69D3" w:rsidRDefault="007E69D3" w:rsidP="007E69D3">
            <w:pPr>
              <w:tabs>
                <w:tab w:val="left" w:pos="341"/>
              </w:tabs>
              <w:suppressAutoHyphens w:val="0"/>
              <w:autoSpaceDE w:val="0"/>
              <w:snapToGrid w:val="0"/>
              <w:ind w:left="34"/>
              <w:contextualSpacing/>
              <w:rPr>
                <w:b/>
                <w:color w:val="000000"/>
                <w:sz w:val="22"/>
                <w:lang w:eastAsia="ru-RU"/>
              </w:rPr>
            </w:pPr>
            <w:r w:rsidRPr="007E69D3">
              <w:rPr>
                <w:color w:val="000000"/>
                <w:lang w:eastAsia="en-US"/>
              </w:rPr>
              <w:t>- навыки фрагментарного применения полученных знаний и умений при работе с профессиональными</w:t>
            </w:r>
            <w:r w:rsidRPr="007E69D3">
              <w:rPr>
                <w:color w:val="000000"/>
                <w:lang w:eastAsia="ru-RU"/>
              </w:rPr>
              <w:t xml:space="preserve"> задачами.</w:t>
            </w:r>
          </w:p>
          <w:p w:rsidR="007E69D3" w:rsidRPr="007E69D3" w:rsidRDefault="007E69D3" w:rsidP="007E69D3">
            <w:pPr>
              <w:keepNext/>
              <w:widowControl w:val="0"/>
              <w:spacing w:before="120" w:after="60"/>
              <w:rPr>
                <w:b/>
                <w:color w:val="000000"/>
                <w:lang w:eastAsia="ru-RU"/>
              </w:rPr>
            </w:pPr>
            <w:r w:rsidRPr="007E69D3">
              <w:rPr>
                <w:b/>
                <w:color w:val="000000"/>
                <w:sz w:val="22"/>
                <w:lang w:eastAsia="ru-RU"/>
              </w:rPr>
              <w:t xml:space="preserve">Оценки «неудовлетворительно» FX (35-59) </w:t>
            </w:r>
            <w:r w:rsidRPr="007E69D3">
              <w:rPr>
                <w:color w:val="000000"/>
                <w:sz w:val="22"/>
                <w:lang w:eastAsia="ru-RU"/>
              </w:rPr>
              <w:t xml:space="preserve">заслуживает </w:t>
            </w:r>
            <w:proofErr w:type="gramStart"/>
            <w:r w:rsidRPr="007E69D3">
              <w:rPr>
                <w:color w:val="000000"/>
                <w:sz w:val="22"/>
                <w:lang w:eastAsia="ru-RU"/>
              </w:rPr>
              <w:t>обучающийся</w:t>
            </w:r>
            <w:proofErr w:type="gramEnd"/>
            <w:r w:rsidRPr="007E69D3">
              <w:rPr>
                <w:color w:val="000000"/>
                <w:sz w:val="22"/>
                <w:lang w:eastAsia="ru-RU"/>
              </w:rPr>
              <w:t xml:space="preserve">, подтвердивший </w:t>
            </w:r>
            <w:r w:rsidRPr="007E69D3">
              <w:rPr>
                <w:color w:val="000000"/>
                <w:sz w:val="22"/>
              </w:rPr>
              <w:t>знания основного учебного материала на поверхностном уровне; не справившийся с выполнением заданий, предусмотренных программой.</w:t>
            </w:r>
          </w:p>
          <w:p w:rsidR="007E69D3" w:rsidRPr="007E69D3" w:rsidRDefault="007E69D3" w:rsidP="007E69D3">
            <w:pPr>
              <w:tabs>
                <w:tab w:val="left" w:pos="341"/>
              </w:tabs>
              <w:suppressAutoHyphens w:val="0"/>
              <w:autoSpaceDE w:val="0"/>
              <w:snapToGrid w:val="0"/>
              <w:ind w:left="34"/>
              <w:contextualSpacing/>
            </w:pPr>
            <w:r w:rsidRPr="007E69D3">
              <w:rPr>
                <w:b/>
                <w:color w:val="000000"/>
                <w:lang w:eastAsia="ru-RU"/>
              </w:rPr>
              <w:t xml:space="preserve">Оценки «неудовлетворительно» F (1-34) </w:t>
            </w:r>
            <w:r w:rsidRPr="007E69D3">
              <w:rPr>
                <w:color w:val="000000"/>
                <w:lang w:eastAsia="ru-RU"/>
              </w:rPr>
              <w:t xml:space="preserve">заслуживает </w:t>
            </w:r>
            <w:proofErr w:type="gramStart"/>
            <w:r w:rsidRPr="007E69D3">
              <w:rPr>
                <w:color w:val="000000"/>
                <w:lang w:eastAsia="ru-RU"/>
              </w:rPr>
              <w:t>обучающийся</w:t>
            </w:r>
            <w:proofErr w:type="gramEnd"/>
            <w:r w:rsidRPr="007E69D3">
              <w:rPr>
                <w:color w:val="000000"/>
                <w:lang w:eastAsia="ru-RU"/>
              </w:rPr>
              <w:t>, ответы которого могут быть оценены ниже требований, сформулированных в предыдущем пункте. Необходим повторный курс учебной дисциплины.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E69D3" w:rsidRDefault="007E69D3" w:rsidP="007E69D3">
            <w:pPr>
              <w:widowControl w:val="0"/>
              <w:snapToGrid w:val="0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lastRenderedPageBreak/>
              <w:t>Зачет,</w:t>
            </w:r>
          </w:p>
          <w:p w:rsidR="007E69D3" w:rsidRPr="007E69D3" w:rsidRDefault="007E69D3" w:rsidP="007E69D3">
            <w:pPr>
              <w:widowControl w:val="0"/>
              <w:snapToGrid w:val="0"/>
              <w:jc w:val="both"/>
            </w:pPr>
            <w:r w:rsidRPr="007E69D3">
              <w:rPr>
                <w:bCs/>
                <w:iCs/>
              </w:rPr>
              <w:t>экзамен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E69D3" w:rsidRPr="007E69D3" w:rsidRDefault="007E69D3" w:rsidP="007E69D3">
            <w:pPr>
              <w:widowControl w:val="0"/>
              <w:jc w:val="both"/>
              <w:rPr>
                <w:bCs/>
                <w:iCs/>
              </w:rPr>
            </w:pPr>
            <w:r w:rsidRPr="007E69D3">
              <w:rPr>
                <w:bCs/>
                <w:iCs/>
              </w:rPr>
              <w:t>Устный опрос,</w:t>
            </w:r>
          </w:p>
          <w:p w:rsidR="007E69D3" w:rsidRPr="007E69D3" w:rsidRDefault="007E69D3" w:rsidP="007E69D3">
            <w:pPr>
              <w:widowControl w:val="0"/>
              <w:jc w:val="both"/>
            </w:pPr>
            <w:r w:rsidRPr="007E69D3">
              <w:rPr>
                <w:bCs/>
                <w:iCs/>
              </w:rPr>
              <w:t>Контрольная работа</w:t>
            </w:r>
            <w:r>
              <w:rPr>
                <w:bCs/>
                <w:iCs/>
              </w:rPr>
              <w:t>, тестирование</w:t>
            </w:r>
            <w:r w:rsidRPr="007E69D3">
              <w:rPr>
                <w:bCs/>
                <w:iCs/>
              </w:rPr>
              <w:t xml:space="preserve"> </w:t>
            </w:r>
          </w:p>
        </w:tc>
      </w:tr>
    </w:tbl>
    <w:p w:rsidR="007E69D3" w:rsidRDefault="007E69D3" w:rsidP="00C04E86">
      <w:pPr>
        <w:pStyle w:val="a5"/>
        <w:shd w:val="clear" w:color="auto" w:fill="auto"/>
        <w:tabs>
          <w:tab w:val="left" w:pos="839"/>
        </w:tabs>
        <w:spacing w:after="0" w:line="240" w:lineRule="auto"/>
        <w:jc w:val="center"/>
        <w:rPr>
          <w:bCs w:val="0"/>
          <w:sz w:val="28"/>
          <w:szCs w:val="28"/>
          <w:lang w:val="ru-RU"/>
        </w:rPr>
      </w:pPr>
    </w:p>
    <w:p w:rsidR="007E69D3" w:rsidRPr="007E69D3" w:rsidRDefault="007E69D3" w:rsidP="007E69D3">
      <w:pPr>
        <w:suppressAutoHyphens w:val="0"/>
        <w:jc w:val="center"/>
        <w:rPr>
          <w:b/>
          <w:bCs/>
          <w:lang w:eastAsia="en-US"/>
        </w:rPr>
      </w:pPr>
      <w:r w:rsidRPr="007E69D3">
        <w:rPr>
          <w:b/>
          <w:bCs/>
          <w:lang w:eastAsia="en-US"/>
        </w:rPr>
        <w:lastRenderedPageBreak/>
        <w:t xml:space="preserve">6.2. Формы текущего контроля </w:t>
      </w:r>
    </w:p>
    <w:p w:rsidR="007E69D3" w:rsidRPr="007E69D3" w:rsidRDefault="007E69D3" w:rsidP="007E69D3">
      <w:pPr>
        <w:suppressAutoHyphens w:val="0"/>
        <w:jc w:val="center"/>
        <w:rPr>
          <w:b/>
          <w:bCs/>
          <w:lang w:eastAsia="en-US"/>
        </w:rPr>
      </w:pPr>
      <w:r w:rsidRPr="007E69D3">
        <w:rPr>
          <w:b/>
          <w:bCs/>
          <w:lang w:eastAsia="en-US"/>
        </w:rPr>
        <w:t>и виды используемых оценочных средств по дисциплине</w:t>
      </w:r>
    </w:p>
    <w:p w:rsidR="007E69D3" w:rsidRPr="007E69D3" w:rsidRDefault="007E69D3" w:rsidP="007E69D3">
      <w:pPr>
        <w:suppressAutoHyphens w:val="0"/>
        <w:rPr>
          <w:b/>
          <w:bCs/>
          <w:lang w:eastAsia="en-US"/>
        </w:rPr>
      </w:pPr>
    </w:p>
    <w:tbl>
      <w:tblPr>
        <w:tblW w:w="9077" w:type="dxa"/>
        <w:tblInd w:w="245" w:type="dxa"/>
        <w:tblLayout w:type="fixed"/>
        <w:tblLook w:val="0000"/>
      </w:tblPr>
      <w:tblGrid>
        <w:gridCol w:w="1423"/>
        <w:gridCol w:w="2268"/>
        <w:gridCol w:w="2409"/>
        <w:gridCol w:w="1276"/>
        <w:gridCol w:w="1701"/>
      </w:tblGrid>
      <w:tr w:rsidR="007E69D3" w:rsidRPr="007E69D3" w:rsidTr="009664E6"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E69D3" w:rsidRPr="007E69D3" w:rsidRDefault="007E69D3" w:rsidP="007E69D3">
            <w:pPr>
              <w:keepNext/>
              <w:widowControl w:val="0"/>
              <w:suppressAutoHyphens w:val="0"/>
              <w:spacing w:before="120" w:after="60"/>
              <w:jc w:val="center"/>
            </w:pPr>
            <w:r w:rsidRPr="007E69D3">
              <w:rPr>
                <w:b/>
                <w:bCs/>
                <w:sz w:val="22"/>
                <w:szCs w:val="22"/>
                <w:lang w:eastAsia="en-US"/>
              </w:rPr>
              <w:t>Разделы дисциплины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E69D3" w:rsidRPr="007E69D3" w:rsidRDefault="007E69D3" w:rsidP="007E69D3">
            <w:pPr>
              <w:keepNext/>
              <w:widowControl w:val="0"/>
              <w:suppressAutoHyphens w:val="0"/>
              <w:spacing w:before="120" w:after="60"/>
              <w:jc w:val="center"/>
              <w:rPr>
                <w:b/>
                <w:bCs/>
                <w:sz w:val="22"/>
                <w:szCs w:val="22"/>
                <w:lang w:eastAsia="en-US"/>
              </w:rPr>
            </w:pPr>
            <w:r w:rsidRPr="007E69D3">
              <w:rPr>
                <w:b/>
                <w:bCs/>
                <w:sz w:val="22"/>
                <w:szCs w:val="22"/>
                <w:lang w:eastAsia="en-US"/>
              </w:rPr>
              <w:t>Результаты изучения разделов дисциплин (знать, уметь, владеть)</w:t>
            </w:r>
          </w:p>
          <w:p w:rsidR="007E69D3" w:rsidRPr="007E69D3" w:rsidRDefault="007E69D3" w:rsidP="007E69D3">
            <w:pPr>
              <w:keepNext/>
              <w:widowControl w:val="0"/>
              <w:suppressAutoHyphens w:val="0"/>
              <w:spacing w:before="120" w:after="60"/>
              <w:jc w:val="center"/>
              <w:rPr>
                <w:b/>
                <w:bCs/>
                <w:sz w:val="22"/>
                <w:szCs w:val="22"/>
                <w:lang w:eastAsia="en-US"/>
              </w:rPr>
            </w:pPr>
          </w:p>
          <w:p w:rsidR="007E69D3" w:rsidRPr="007E69D3" w:rsidRDefault="007E69D3" w:rsidP="007E69D3">
            <w:pPr>
              <w:keepNext/>
              <w:widowControl w:val="0"/>
              <w:suppressAutoHyphens w:val="0"/>
              <w:spacing w:before="120" w:after="60"/>
              <w:jc w:val="center"/>
            </w:pP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E69D3" w:rsidRPr="007E69D3" w:rsidRDefault="007E69D3" w:rsidP="007E69D3">
            <w:pPr>
              <w:keepNext/>
              <w:widowControl w:val="0"/>
              <w:suppressAutoHyphens w:val="0"/>
              <w:spacing w:before="120" w:after="60"/>
              <w:jc w:val="center"/>
            </w:pPr>
            <w:r w:rsidRPr="007E69D3">
              <w:rPr>
                <w:b/>
                <w:bCs/>
                <w:sz w:val="22"/>
                <w:szCs w:val="22"/>
                <w:lang w:eastAsia="en-US"/>
              </w:rPr>
              <w:t xml:space="preserve">Критерии и шкала </w:t>
            </w:r>
            <w:proofErr w:type="gramStart"/>
            <w:r w:rsidRPr="007E69D3">
              <w:rPr>
                <w:b/>
                <w:bCs/>
                <w:sz w:val="22"/>
                <w:szCs w:val="22"/>
                <w:lang w:eastAsia="en-US"/>
              </w:rPr>
              <w:t>оценки результатов изучения разделов дисциплины</w:t>
            </w:r>
            <w:proofErr w:type="gram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E69D3" w:rsidRPr="007E69D3" w:rsidRDefault="007E69D3" w:rsidP="007E69D3">
            <w:pPr>
              <w:keepNext/>
              <w:widowControl w:val="0"/>
              <w:suppressAutoHyphens w:val="0"/>
              <w:spacing w:before="120" w:after="60"/>
              <w:jc w:val="center"/>
            </w:pPr>
            <w:r w:rsidRPr="007E69D3">
              <w:rPr>
                <w:b/>
                <w:bCs/>
                <w:sz w:val="22"/>
                <w:szCs w:val="22"/>
                <w:lang w:eastAsia="en-US"/>
              </w:rPr>
              <w:t>Вид текущего контроля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E69D3" w:rsidRPr="007E69D3" w:rsidRDefault="007E69D3" w:rsidP="007E69D3">
            <w:pPr>
              <w:keepNext/>
              <w:widowControl w:val="0"/>
              <w:suppressAutoHyphens w:val="0"/>
              <w:spacing w:before="120" w:after="60"/>
              <w:jc w:val="center"/>
            </w:pPr>
            <w:r w:rsidRPr="007E69D3">
              <w:rPr>
                <w:b/>
                <w:bCs/>
                <w:sz w:val="22"/>
                <w:szCs w:val="22"/>
                <w:lang w:eastAsia="en-US"/>
              </w:rPr>
              <w:t>Вид оценочных средств</w:t>
            </w:r>
          </w:p>
        </w:tc>
      </w:tr>
      <w:tr w:rsidR="007E69D3" w:rsidRPr="007E69D3" w:rsidTr="009664E6"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E69D3" w:rsidRPr="007E69D3" w:rsidRDefault="007E69D3" w:rsidP="007E69D3">
            <w:pPr>
              <w:suppressLineNumbers/>
              <w:snapToGrid w:val="0"/>
            </w:pPr>
            <w:r w:rsidRPr="007E69D3">
              <w:rPr>
                <w:rFonts w:eastAsia="SimSun"/>
                <w:sz w:val="22"/>
                <w:szCs w:val="22"/>
                <w:lang w:eastAsia="ar-SA"/>
              </w:rPr>
              <w:t xml:space="preserve">Раздел 1. </w:t>
            </w:r>
            <w:r>
              <w:rPr>
                <w:rFonts w:eastAsia="SimSun"/>
                <w:lang w:val="en-US" w:eastAsia="ar-SA"/>
              </w:rPr>
              <w:t>Jobs</w:t>
            </w:r>
            <w:r w:rsidRPr="00F656A8">
              <w:rPr>
                <w:rFonts w:eastAsia="SimSun"/>
                <w:lang w:eastAsia="ar-SA"/>
              </w:rPr>
              <w:t xml:space="preserve">. </w:t>
            </w:r>
            <w:r>
              <w:rPr>
                <w:rFonts w:eastAsia="SimSun"/>
                <w:lang w:val="en-US" w:eastAsia="ar-SA"/>
              </w:rPr>
              <w:t>Careers</w:t>
            </w:r>
            <w:r w:rsidRPr="00F656A8">
              <w:rPr>
                <w:rFonts w:eastAsia="SimSun"/>
                <w:lang w:eastAsia="ar-SA"/>
              </w:rPr>
              <w:t xml:space="preserve">. </w:t>
            </w:r>
            <w:r>
              <w:rPr>
                <w:rFonts w:eastAsia="SimSun"/>
                <w:lang w:val="en-US" w:eastAsia="ar-SA"/>
              </w:rPr>
              <w:t>Companies.</w:t>
            </w:r>
          </w:p>
          <w:p w:rsidR="007E69D3" w:rsidRPr="007E69D3" w:rsidRDefault="007E69D3" w:rsidP="007E69D3">
            <w:pPr>
              <w:suppressLineNumbers/>
              <w:snapToGrid w:val="0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E69D3" w:rsidRPr="007E69D3" w:rsidRDefault="007E69D3" w:rsidP="007E69D3">
            <w:pPr>
              <w:tabs>
                <w:tab w:val="left" w:pos="226"/>
              </w:tabs>
              <w:suppressAutoHyphens w:val="0"/>
            </w:pPr>
            <w:r w:rsidRPr="007E69D3">
              <w:rPr>
                <w:b/>
                <w:color w:val="000000"/>
                <w:sz w:val="22"/>
                <w:szCs w:val="22"/>
                <w:lang w:eastAsia="en-US"/>
              </w:rPr>
              <w:t>Знать:</w:t>
            </w:r>
          </w:p>
          <w:p w:rsidR="007E69D3" w:rsidRPr="00012AD4" w:rsidRDefault="007E69D3" w:rsidP="007E69D3">
            <w:pPr>
              <w:tabs>
                <w:tab w:val="left" w:pos="0"/>
                <w:tab w:val="left" w:pos="851"/>
              </w:tabs>
              <w:snapToGrid w:val="0"/>
              <w:rPr>
                <w:b/>
                <w:bCs/>
                <w:iCs/>
              </w:rPr>
            </w:pPr>
            <w:r w:rsidRPr="007E69D3">
              <w:t xml:space="preserve">- </w:t>
            </w:r>
            <w:r w:rsidR="00012AD4" w:rsidRPr="00934CE4">
              <w:rPr>
                <w:color w:val="000000"/>
              </w:rPr>
              <w:t xml:space="preserve">алгоритм работы с профессионально-ориентированной </w:t>
            </w:r>
            <w:r w:rsidR="00012AD4">
              <w:rPr>
                <w:color w:val="000000"/>
              </w:rPr>
              <w:t xml:space="preserve">и деловой </w:t>
            </w:r>
            <w:r w:rsidR="00012AD4" w:rsidRPr="00934CE4">
              <w:rPr>
                <w:color w:val="000000"/>
              </w:rPr>
              <w:t xml:space="preserve">информацией на </w:t>
            </w:r>
            <w:r w:rsidR="00012AD4">
              <w:rPr>
                <w:color w:val="000000"/>
              </w:rPr>
              <w:t>иностранном языке.</w:t>
            </w:r>
          </w:p>
          <w:p w:rsidR="007E69D3" w:rsidRDefault="007E69D3" w:rsidP="007E69D3">
            <w:pPr>
              <w:tabs>
                <w:tab w:val="left" w:pos="226"/>
              </w:tabs>
              <w:suppressAutoHyphens w:val="0"/>
              <w:rPr>
                <w:b/>
                <w:color w:val="000000"/>
                <w:sz w:val="22"/>
                <w:szCs w:val="22"/>
                <w:lang w:eastAsia="en-US"/>
              </w:rPr>
            </w:pPr>
            <w:r w:rsidRPr="007E69D3">
              <w:rPr>
                <w:b/>
                <w:color w:val="000000"/>
                <w:sz w:val="22"/>
                <w:szCs w:val="22"/>
                <w:lang w:eastAsia="en-US"/>
              </w:rPr>
              <w:t>Уметь:</w:t>
            </w:r>
          </w:p>
          <w:p w:rsidR="00012AD4" w:rsidRPr="00012AD4" w:rsidRDefault="00012AD4" w:rsidP="00012AD4">
            <w:pPr>
              <w:rPr>
                <w:b/>
                <w:bCs/>
                <w:iCs/>
              </w:rPr>
            </w:pPr>
            <w:r>
              <w:rPr>
                <w:color w:val="000000"/>
              </w:rPr>
              <w:t xml:space="preserve">- </w:t>
            </w:r>
            <w:r w:rsidRPr="00934CE4">
              <w:rPr>
                <w:color w:val="000000"/>
              </w:rPr>
              <w:t>вести устную и письменную профессиональную коммуникаци</w:t>
            </w:r>
            <w:r>
              <w:rPr>
                <w:color w:val="000000"/>
              </w:rPr>
              <w:t>ю на иностранном языке.</w:t>
            </w:r>
          </w:p>
          <w:p w:rsidR="007E69D3" w:rsidRPr="007E69D3" w:rsidRDefault="007E69D3" w:rsidP="007E69D3">
            <w:pPr>
              <w:tabs>
                <w:tab w:val="left" w:pos="226"/>
              </w:tabs>
              <w:suppressAutoHyphens w:val="0"/>
            </w:pPr>
            <w:r w:rsidRPr="007E69D3">
              <w:rPr>
                <w:b/>
                <w:color w:val="000000"/>
                <w:sz w:val="22"/>
                <w:szCs w:val="22"/>
                <w:lang w:eastAsia="en-US"/>
              </w:rPr>
              <w:t>Владеть:</w:t>
            </w:r>
          </w:p>
          <w:p w:rsidR="007E69D3" w:rsidRPr="007E69D3" w:rsidRDefault="00012AD4" w:rsidP="00012AD4">
            <w:pPr>
              <w:tabs>
                <w:tab w:val="left" w:pos="0"/>
                <w:tab w:val="left" w:pos="851"/>
              </w:tabs>
              <w:snapToGrid w:val="0"/>
            </w:pPr>
            <w:r w:rsidRPr="007E69D3">
              <w:t xml:space="preserve">- </w:t>
            </w:r>
            <w:r w:rsidRPr="00934CE4">
              <w:rPr>
                <w:iCs/>
                <w:color w:val="000000"/>
              </w:rPr>
              <w:t xml:space="preserve">межкультурной коммуникативной компетенцией в профессиональной </w:t>
            </w:r>
            <w:r>
              <w:rPr>
                <w:iCs/>
                <w:color w:val="000000"/>
              </w:rPr>
              <w:t xml:space="preserve">и деловой </w:t>
            </w:r>
            <w:proofErr w:type="gramStart"/>
            <w:r>
              <w:rPr>
                <w:iCs/>
                <w:color w:val="000000"/>
              </w:rPr>
              <w:t>сферах</w:t>
            </w:r>
            <w:proofErr w:type="gramEnd"/>
            <w:r w:rsidRPr="00934CE4">
              <w:rPr>
                <w:iCs/>
                <w:color w:val="000000"/>
              </w:rPr>
              <w:t xml:space="preserve"> деятельности.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E69D3" w:rsidRPr="007E69D3" w:rsidRDefault="007E69D3" w:rsidP="007E69D3">
            <w:pPr>
              <w:keepNext/>
              <w:widowControl w:val="0"/>
              <w:suppressAutoHyphens w:val="0"/>
              <w:spacing w:after="60"/>
              <w:rPr>
                <w:b/>
                <w:sz w:val="22"/>
                <w:szCs w:val="22"/>
                <w:lang w:eastAsia="en-US"/>
              </w:rPr>
            </w:pPr>
            <w:r w:rsidRPr="007E69D3">
              <w:rPr>
                <w:b/>
                <w:sz w:val="22"/>
                <w:szCs w:val="22"/>
                <w:lang w:eastAsia="en-US"/>
              </w:rPr>
              <w:t>Критерии оценки результатов</w:t>
            </w:r>
            <w:r w:rsidRPr="007E69D3">
              <w:rPr>
                <w:sz w:val="22"/>
                <w:szCs w:val="22"/>
                <w:lang w:eastAsia="en-US"/>
              </w:rPr>
              <w:t xml:space="preserve">: степень достижения поставленных для первого раздела задач (знать, уметь, владеть) </w:t>
            </w:r>
          </w:p>
          <w:p w:rsidR="007E69D3" w:rsidRPr="007E69D3" w:rsidRDefault="007E69D3" w:rsidP="007E69D3">
            <w:pPr>
              <w:keepNext/>
              <w:widowControl w:val="0"/>
              <w:suppressAutoHyphens w:val="0"/>
              <w:spacing w:after="60"/>
            </w:pPr>
            <w:r w:rsidRPr="007E69D3">
              <w:rPr>
                <w:b/>
                <w:sz w:val="22"/>
                <w:szCs w:val="22"/>
                <w:lang w:eastAsia="en-US"/>
              </w:rPr>
              <w:t>Шкала оценки результатов</w:t>
            </w:r>
            <w:r w:rsidRPr="007E69D3">
              <w:rPr>
                <w:sz w:val="22"/>
                <w:szCs w:val="22"/>
                <w:lang w:eastAsia="en-US"/>
              </w:rPr>
              <w:t xml:space="preserve">: </w:t>
            </w:r>
            <w:proofErr w:type="gramStart"/>
            <w:r w:rsidRPr="007E69D3">
              <w:rPr>
                <w:sz w:val="22"/>
                <w:szCs w:val="22"/>
                <w:lang w:eastAsia="en-US"/>
              </w:rPr>
              <w:t>см</w:t>
            </w:r>
            <w:proofErr w:type="gramEnd"/>
            <w:r w:rsidRPr="007E69D3">
              <w:rPr>
                <w:sz w:val="22"/>
                <w:szCs w:val="22"/>
                <w:lang w:eastAsia="en-US"/>
              </w:rPr>
              <w:t>. пункт 6.3, табл. «Критерии и шкала оценивания»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12AD4" w:rsidRPr="007E69D3" w:rsidRDefault="00012AD4" w:rsidP="00012AD4">
            <w:pPr>
              <w:widowControl w:val="0"/>
              <w:jc w:val="both"/>
              <w:rPr>
                <w:bCs/>
                <w:iCs/>
              </w:rPr>
            </w:pPr>
            <w:r w:rsidRPr="007E69D3">
              <w:rPr>
                <w:bCs/>
                <w:iCs/>
              </w:rPr>
              <w:t>Устный опрос,</w:t>
            </w:r>
          </w:p>
          <w:p w:rsidR="007E69D3" w:rsidRPr="007E69D3" w:rsidRDefault="00012AD4" w:rsidP="00012AD4">
            <w:pPr>
              <w:keepNext/>
              <w:widowControl w:val="0"/>
              <w:suppressAutoHyphens w:val="0"/>
              <w:spacing w:after="60"/>
              <w:jc w:val="both"/>
            </w:pPr>
            <w:r w:rsidRPr="007E69D3">
              <w:rPr>
                <w:bCs/>
                <w:iCs/>
              </w:rPr>
              <w:t>Контрольная работа</w:t>
            </w:r>
            <w:r>
              <w:rPr>
                <w:bCs/>
                <w:iCs/>
              </w:rPr>
              <w:t>, тестирование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12AD4" w:rsidRPr="00221E95" w:rsidRDefault="00012AD4" w:rsidP="00012AD4">
            <w:pPr>
              <w:suppressLineNumbers/>
              <w:snapToGrid w:val="0"/>
              <w:spacing w:line="254" w:lineRule="auto"/>
              <w:rPr>
                <w:rFonts w:eastAsia="SimSun"/>
                <w:lang w:eastAsia="ar-SA"/>
              </w:rPr>
            </w:pPr>
            <w:r w:rsidRPr="00221E95">
              <w:rPr>
                <w:rFonts w:eastAsia="SimSun"/>
                <w:lang w:eastAsia="ar-SA"/>
              </w:rPr>
              <w:t>Набор вопросов и заданий по каждой теме</w:t>
            </w:r>
          </w:p>
          <w:p w:rsidR="00012AD4" w:rsidRPr="00221E95" w:rsidRDefault="00012AD4" w:rsidP="00012AD4">
            <w:pPr>
              <w:suppressLineNumbers/>
              <w:snapToGrid w:val="0"/>
              <w:spacing w:line="254" w:lineRule="auto"/>
              <w:rPr>
                <w:rFonts w:eastAsia="SimSun"/>
                <w:lang w:eastAsia="ar-SA"/>
              </w:rPr>
            </w:pPr>
            <w:r w:rsidRPr="00221E95">
              <w:rPr>
                <w:rFonts w:eastAsia="SimSun"/>
                <w:lang w:eastAsia="ar-SA"/>
              </w:rPr>
              <w:t>Карточки для тестирования</w:t>
            </w:r>
          </w:p>
          <w:p w:rsidR="00012AD4" w:rsidRPr="00221E95" w:rsidRDefault="00012AD4" w:rsidP="00012AD4">
            <w:pPr>
              <w:suppressLineNumbers/>
              <w:snapToGrid w:val="0"/>
              <w:spacing w:line="254" w:lineRule="auto"/>
              <w:rPr>
                <w:rFonts w:eastAsia="SimSun"/>
                <w:lang w:eastAsia="ar-SA"/>
              </w:rPr>
            </w:pPr>
            <w:r w:rsidRPr="00221E95">
              <w:rPr>
                <w:rFonts w:eastAsia="SimSun"/>
                <w:lang w:eastAsia="ar-SA"/>
              </w:rPr>
              <w:t>Бланки для написания деловой документации</w:t>
            </w:r>
          </w:p>
          <w:p w:rsidR="00012AD4" w:rsidRDefault="00012AD4" w:rsidP="00012AD4">
            <w:pPr>
              <w:widowControl w:val="0"/>
              <w:jc w:val="both"/>
              <w:rPr>
                <w:bCs/>
                <w:iCs/>
              </w:rPr>
            </w:pPr>
            <w:r w:rsidRPr="00221E95">
              <w:rPr>
                <w:rFonts w:eastAsia="SimSun"/>
                <w:lang w:eastAsia="ar-SA"/>
              </w:rPr>
              <w:t>Карточки для ролевых игр</w:t>
            </w:r>
            <w:r w:rsidRPr="00D54EF0">
              <w:rPr>
                <w:rFonts w:eastAsia="SimSun"/>
                <w:lang w:eastAsia="ar-SA"/>
              </w:rPr>
              <w:t xml:space="preserve"> </w:t>
            </w:r>
            <w:r w:rsidRPr="00221E95">
              <w:rPr>
                <w:rFonts w:eastAsia="SimSun"/>
                <w:lang w:eastAsia="ar-SA"/>
              </w:rPr>
              <w:t>по деловой тематике</w:t>
            </w:r>
          </w:p>
          <w:p w:rsidR="007E69D3" w:rsidRPr="007E69D3" w:rsidRDefault="007E69D3" w:rsidP="00012AD4">
            <w:pPr>
              <w:keepNext/>
              <w:widowControl w:val="0"/>
              <w:suppressAutoHyphens w:val="0"/>
              <w:spacing w:after="60"/>
            </w:pPr>
          </w:p>
        </w:tc>
      </w:tr>
      <w:tr w:rsidR="007E69D3" w:rsidRPr="007E69D3" w:rsidTr="009664E6"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E69D3" w:rsidRPr="007E69D3" w:rsidRDefault="007E69D3" w:rsidP="007E69D3">
            <w:pPr>
              <w:suppressLineNumbers/>
              <w:snapToGrid w:val="0"/>
            </w:pPr>
            <w:r w:rsidRPr="007E69D3">
              <w:rPr>
                <w:rFonts w:eastAsia="SimSun"/>
                <w:bCs/>
                <w:sz w:val="22"/>
                <w:szCs w:val="22"/>
                <w:lang w:eastAsia="ar-SA"/>
              </w:rPr>
              <w:t xml:space="preserve">Раздел 2. </w:t>
            </w:r>
            <w:r w:rsidRPr="00221E95">
              <w:rPr>
                <w:lang w:val="en-US" w:eastAsia="uk-UA"/>
              </w:rPr>
              <w:t>Negotiating</w:t>
            </w:r>
            <w:r w:rsidRPr="00F656A8">
              <w:rPr>
                <w:lang w:eastAsia="uk-UA"/>
              </w:rPr>
              <w:t xml:space="preserve">. </w:t>
            </w:r>
            <w:r>
              <w:rPr>
                <w:lang w:val="en-US" w:eastAsia="uk-UA"/>
              </w:rPr>
              <w:t>Meetings</w:t>
            </w:r>
            <w:r w:rsidRPr="00F656A8">
              <w:rPr>
                <w:lang w:eastAsia="uk-UA"/>
              </w:rPr>
              <w:t xml:space="preserve">. </w:t>
            </w:r>
            <w:r>
              <w:rPr>
                <w:bCs/>
                <w:lang w:val="en-US" w:eastAsia="uk-UA"/>
              </w:rPr>
              <w:t>C</w:t>
            </w:r>
            <w:r w:rsidRPr="00221E95">
              <w:rPr>
                <w:bCs/>
                <w:lang w:val="en-US" w:eastAsia="uk-UA"/>
              </w:rPr>
              <w:t>onferences.</w:t>
            </w:r>
          </w:p>
          <w:p w:rsidR="007E69D3" w:rsidRPr="007E69D3" w:rsidRDefault="007E69D3" w:rsidP="007E69D3">
            <w:pPr>
              <w:suppressLineNumbers/>
              <w:snapToGrid w:val="0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E69D3" w:rsidRPr="007E69D3" w:rsidRDefault="007E69D3" w:rsidP="007E69D3">
            <w:pPr>
              <w:tabs>
                <w:tab w:val="left" w:pos="226"/>
              </w:tabs>
              <w:suppressAutoHyphens w:val="0"/>
              <w:jc w:val="both"/>
            </w:pPr>
            <w:r w:rsidRPr="007E69D3">
              <w:rPr>
                <w:b/>
                <w:color w:val="000000"/>
                <w:lang w:eastAsia="en-US"/>
              </w:rPr>
              <w:t>Знать:</w:t>
            </w:r>
          </w:p>
          <w:p w:rsidR="007E69D3" w:rsidRPr="00012AD4" w:rsidRDefault="007E69D3" w:rsidP="00012AD4">
            <w:pPr>
              <w:tabs>
                <w:tab w:val="left" w:pos="0"/>
                <w:tab w:val="left" w:pos="851"/>
              </w:tabs>
              <w:snapToGrid w:val="0"/>
              <w:rPr>
                <w:b/>
                <w:bCs/>
                <w:iCs/>
              </w:rPr>
            </w:pPr>
            <w:r w:rsidRPr="007E69D3">
              <w:t xml:space="preserve">- </w:t>
            </w:r>
            <w:r w:rsidR="00012AD4" w:rsidRPr="00934CE4">
              <w:rPr>
                <w:color w:val="000000"/>
              </w:rPr>
              <w:t xml:space="preserve">алгоритм работы с профессионально-ориентированной </w:t>
            </w:r>
            <w:r w:rsidR="00012AD4">
              <w:rPr>
                <w:color w:val="000000"/>
              </w:rPr>
              <w:t xml:space="preserve">и деловой </w:t>
            </w:r>
            <w:r w:rsidR="00012AD4" w:rsidRPr="00934CE4">
              <w:rPr>
                <w:color w:val="000000"/>
              </w:rPr>
              <w:t xml:space="preserve">информацией на </w:t>
            </w:r>
            <w:r w:rsidR="00012AD4">
              <w:rPr>
                <w:color w:val="000000"/>
              </w:rPr>
              <w:t>иностранном языке.</w:t>
            </w:r>
          </w:p>
          <w:p w:rsidR="007E69D3" w:rsidRDefault="007E69D3" w:rsidP="007E69D3">
            <w:pPr>
              <w:tabs>
                <w:tab w:val="left" w:pos="226"/>
              </w:tabs>
              <w:suppressAutoHyphens w:val="0"/>
              <w:jc w:val="both"/>
              <w:rPr>
                <w:b/>
                <w:color w:val="000000"/>
                <w:lang w:eastAsia="en-US"/>
              </w:rPr>
            </w:pPr>
            <w:r w:rsidRPr="007E69D3">
              <w:rPr>
                <w:b/>
                <w:color w:val="000000"/>
                <w:lang w:eastAsia="en-US"/>
              </w:rPr>
              <w:t>Уметь:</w:t>
            </w:r>
          </w:p>
          <w:p w:rsidR="00012AD4" w:rsidRPr="00012AD4" w:rsidRDefault="00012AD4" w:rsidP="00012AD4">
            <w:pPr>
              <w:rPr>
                <w:b/>
                <w:bCs/>
                <w:iCs/>
              </w:rPr>
            </w:pPr>
            <w:r>
              <w:rPr>
                <w:color w:val="000000"/>
              </w:rPr>
              <w:t xml:space="preserve">- </w:t>
            </w:r>
            <w:r w:rsidRPr="00934CE4">
              <w:rPr>
                <w:color w:val="000000"/>
              </w:rPr>
              <w:t>вести устную и письменную профессиональную коммуникаци</w:t>
            </w:r>
            <w:r>
              <w:rPr>
                <w:color w:val="000000"/>
              </w:rPr>
              <w:t>ю на иностранном языке.</w:t>
            </w:r>
          </w:p>
          <w:p w:rsidR="007E69D3" w:rsidRPr="007E69D3" w:rsidRDefault="007E69D3" w:rsidP="007E69D3">
            <w:pPr>
              <w:tabs>
                <w:tab w:val="left" w:pos="226"/>
              </w:tabs>
              <w:suppressAutoHyphens w:val="0"/>
              <w:contextualSpacing/>
            </w:pPr>
            <w:r w:rsidRPr="007E69D3">
              <w:rPr>
                <w:b/>
                <w:color w:val="000000"/>
                <w:sz w:val="22"/>
                <w:szCs w:val="22"/>
                <w:lang w:eastAsia="en-US"/>
              </w:rPr>
              <w:t>Владеть:</w:t>
            </w:r>
          </w:p>
          <w:p w:rsidR="007E69D3" w:rsidRPr="007E69D3" w:rsidRDefault="00012AD4" w:rsidP="00012AD4">
            <w:pPr>
              <w:tabs>
                <w:tab w:val="left" w:pos="0"/>
                <w:tab w:val="left" w:pos="851"/>
              </w:tabs>
              <w:snapToGrid w:val="0"/>
            </w:pPr>
            <w:r w:rsidRPr="007E69D3">
              <w:t xml:space="preserve">- </w:t>
            </w:r>
            <w:r w:rsidRPr="00934CE4">
              <w:rPr>
                <w:iCs/>
                <w:color w:val="000000"/>
              </w:rPr>
              <w:t xml:space="preserve">межкультурной коммуникативной компетенцией в профессиональной </w:t>
            </w:r>
            <w:r>
              <w:rPr>
                <w:iCs/>
                <w:color w:val="000000"/>
              </w:rPr>
              <w:lastRenderedPageBreak/>
              <w:t xml:space="preserve">и деловой </w:t>
            </w:r>
            <w:proofErr w:type="gramStart"/>
            <w:r>
              <w:rPr>
                <w:iCs/>
                <w:color w:val="000000"/>
              </w:rPr>
              <w:t>сферах</w:t>
            </w:r>
            <w:proofErr w:type="gramEnd"/>
            <w:r w:rsidRPr="00934CE4">
              <w:rPr>
                <w:iCs/>
                <w:color w:val="000000"/>
              </w:rPr>
              <w:t xml:space="preserve"> деятельности.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E69D3" w:rsidRPr="007E69D3" w:rsidRDefault="007E69D3" w:rsidP="007E69D3">
            <w:pPr>
              <w:keepNext/>
              <w:widowControl w:val="0"/>
              <w:suppressAutoHyphens w:val="0"/>
              <w:spacing w:after="60"/>
              <w:rPr>
                <w:b/>
                <w:sz w:val="22"/>
                <w:szCs w:val="22"/>
                <w:lang w:eastAsia="en-US"/>
              </w:rPr>
            </w:pPr>
            <w:r w:rsidRPr="007E69D3">
              <w:rPr>
                <w:b/>
                <w:sz w:val="22"/>
                <w:szCs w:val="22"/>
                <w:lang w:eastAsia="en-US"/>
              </w:rPr>
              <w:lastRenderedPageBreak/>
              <w:t>Критерии оценки результатов</w:t>
            </w:r>
            <w:r w:rsidRPr="007E69D3">
              <w:rPr>
                <w:sz w:val="22"/>
                <w:szCs w:val="22"/>
                <w:lang w:eastAsia="en-US"/>
              </w:rPr>
              <w:t xml:space="preserve">: степень достижения поставленных для второго раздела задач (знать, уметь, владеть) </w:t>
            </w:r>
          </w:p>
          <w:p w:rsidR="007E69D3" w:rsidRPr="007E69D3" w:rsidRDefault="007E69D3" w:rsidP="007E69D3">
            <w:pPr>
              <w:keepNext/>
              <w:widowControl w:val="0"/>
              <w:suppressAutoHyphens w:val="0"/>
              <w:spacing w:after="60"/>
            </w:pPr>
            <w:r w:rsidRPr="007E69D3">
              <w:rPr>
                <w:b/>
                <w:sz w:val="22"/>
                <w:szCs w:val="22"/>
                <w:lang w:eastAsia="en-US"/>
              </w:rPr>
              <w:t>Шкала оценки результатов</w:t>
            </w:r>
            <w:r w:rsidRPr="007E69D3">
              <w:rPr>
                <w:sz w:val="22"/>
                <w:szCs w:val="22"/>
                <w:lang w:eastAsia="en-US"/>
              </w:rPr>
              <w:t xml:space="preserve">: </w:t>
            </w:r>
            <w:proofErr w:type="gramStart"/>
            <w:r w:rsidRPr="007E69D3">
              <w:rPr>
                <w:sz w:val="22"/>
                <w:szCs w:val="22"/>
                <w:lang w:eastAsia="en-US"/>
              </w:rPr>
              <w:t>см</w:t>
            </w:r>
            <w:proofErr w:type="gramEnd"/>
            <w:r w:rsidRPr="007E69D3">
              <w:rPr>
                <w:sz w:val="22"/>
                <w:szCs w:val="22"/>
                <w:lang w:eastAsia="en-US"/>
              </w:rPr>
              <w:t>. пункт 6.3, табл. «Критерии и шкала оценивания»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12AD4" w:rsidRPr="007E69D3" w:rsidRDefault="00012AD4" w:rsidP="00012AD4">
            <w:pPr>
              <w:widowControl w:val="0"/>
              <w:jc w:val="both"/>
              <w:rPr>
                <w:bCs/>
                <w:iCs/>
              </w:rPr>
            </w:pPr>
            <w:r w:rsidRPr="007E69D3">
              <w:rPr>
                <w:bCs/>
                <w:iCs/>
              </w:rPr>
              <w:t>Устный опрос,</w:t>
            </w:r>
          </w:p>
          <w:p w:rsidR="007E69D3" w:rsidRPr="007E69D3" w:rsidRDefault="00012AD4" w:rsidP="00012AD4">
            <w:pPr>
              <w:suppressAutoHyphens w:val="0"/>
            </w:pPr>
            <w:r w:rsidRPr="007E69D3">
              <w:rPr>
                <w:bCs/>
                <w:iCs/>
              </w:rPr>
              <w:t>Контрольная работа</w:t>
            </w:r>
            <w:r>
              <w:rPr>
                <w:bCs/>
                <w:iCs/>
              </w:rPr>
              <w:t>, тестирование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12AD4" w:rsidRPr="00221E95" w:rsidRDefault="00012AD4" w:rsidP="00012AD4">
            <w:pPr>
              <w:suppressLineNumbers/>
              <w:snapToGrid w:val="0"/>
              <w:spacing w:line="254" w:lineRule="auto"/>
              <w:rPr>
                <w:rFonts w:eastAsia="SimSun"/>
                <w:lang w:eastAsia="ar-SA"/>
              </w:rPr>
            </w:pPr>
            <w:r w:rsidRPr="00221E95">
              <w:rPr>
                <w:rFonts w:eastAsia="SimSun"/>
                <w:lang w:eastAsia="ar-SA"/>
              </w:rPr>
              <w:t>Набор вопросов и заданий по каждой теме</w:t>
            </w:r>
          </w:p>
          <w:p w:rsidR="00012AD4" w:rsidRPr="00221E95" w:rsidRDefault="00012AD4" w:rsidP="00012AD4">
            <w:pPr>
              <w:suppressLineNumbers/>
              <w:snapToGrid w:val="0"/>
              <w:spacing w:line="254" w:lineRule="auto"/>
              <w:rPr>
                <w:rFonts w:eastAsia="SimSun"/>
                <w:lang w:eastAsia="ar-SA"/>
              </w:rPr>
            </w:pPr>
            <w:r w:rsidRPr="00221E95">
              <w:rPr>
                <w:rFonts w:eastAsia="SimSun"/>
                <w:lang w:eastAsia="ar-SA"/>
              </w:rPr>
              <w:t>Карточки для тестирования</w:t>
            </w:r>
          </w:p>
          <w:p w:rsidR="00012AD4" w:rsidRPr="00221E95" w:rsidRDefault="00012AD4" w:rsidP="00012AD4">
            <w:pPr>
              <w:suppressLineNumbers/>
              <w:snapToGrid w:val="0"/>
              <w:spacing w:line="254" w:lineRule="auto"/>
              <w:rPr>
                <w:rFonts w:eastAsia="SimSun"/>
                <w:lang w:eastAsia="ar-SA"/>
              </w:rPr>
            </w:pPr>
            <w:r w:rsidRPr="00221E95">
              <w:rPr>
                <w:rFonts w:eastAsia="SimSun"/>
                <w:lang w:eastAsia="ar-SA"/>
              </w:rPr>
              <w:t>Бланки для написания деловой документации</w:t>
            </w:r>
          </w:p>
          <w:p w:rsidR="00012AD4" w:rsidRDefault="00012AD4" w:rsidP="00012AD4">
            <w:pPr>
              <w:widowControl w:val="0"/>
              <w:jc w:val="both"/>
              <w:rPr>
                <w:bCs/>
                <w:iCs/>
              </w:rPr>
            </w:pPr>
            <w:r w:rsidRPr="00221E95">
              <w:rPr>
                <w:rFonts w:eastAsia="SimSun"/>
                <w:lang w:eastAsia="ar-SA"/>
              </w:rPr>
              <w:t>Карточки для ролевых игр</w:t>
            </w:r>
            <w:r w:rsidRPr="00D54EF0">
              <w:rPr>
                <w:rFonts w:eastAsia="SimSun"/>
                <w:lang w:eastAsia="ar-SA"/>
              </w:rPr>
              <w:t xml:space="preserve"> </w:t>
            </w:r>
            <w:r w:rsidRPr="00221E95">
              <w:rPr>
                <w:rFonts w:eastAsia="SimSun"/>
                <w:lang w:eastAsia="ar-SA"/>
              </w:rPr>
              <w:t>по деловой тематике</w:t>
            </w:r>
          </w:p>
          <w:p w:rsidR="007E69D3" w:rsidRPr="007E69D3" w:rsidRDefault="007E69D3" w:rsidP="00012AD4">
            <w:pPr>
              <w:keepNext/>
              <w:widowControl w:val="0"/>
              <w:suppressAutoHyphens w:val="0"/>
              <w:spacing w:after="60"/>
            </w:pPr>
          </w:p>
        </w:tc>
      </w:tr>
      <w:tr w:rsidR="007E69D3" w:rsidRPr="007E69D3" w:rsidTr="009664E6"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E69D3" w:rsidRPr="007E69D3" w:rsidRDefault="007E69D3" w:rsidP="007E69D3">
            <w:pPr>
              <w:suppressLineNumbers/>
              <w:snapToGrid w:val="0"/>
            </w:pPr>
            <w:r w:rsidRPr="007E69D3">
              <w:rPr>
                <w:rFonts w:eastAsia="SimSun"/>
                <w:sz w:val="22"/>
                <w:szCs w:val="22"/>
                <w:lang w:eastAsia="ar-SA"/>
              </w:rPr>
              <w:lastRenderedPageBreak/>
              <w:t xml:space="preserve">Раздел 3. </w:t>
            </w:r>
            <w:r w:rsidRPr="00221E95">
              <w:rPr>
                <w:bCs/>
                <w:lang w:val="en-US" w:eastAsia="uk-UA"/>
              </w:rPr>
              <w:t>Formal</w:t>
            </w:r>
            <w:r w:rsidRPr="00F656A8">
              <w:rPr>
                <w:bCs/>
                <w:lang w:eastAsia="uk-UA"/>
              </w:rPr>
              <w:t xml:space="preserve"> </w:t>
            </w:r>
            <w:r w:rsidRPr="00221E95">
              <w:rPr>
                <w:bCs/>
                <w:lang w:val="en-US" w:eastAsia="uk-UA"/>
              </w:rPr>
              <w:t>correspondence</w:t>
            </w:r>
            <w:r w:rsidRPr="00F656A8">
              <w:rPr>
                <w:bCs/>
                <w:lang w:eastAsia="uk-UA"/>
              </w:rPr>
              <w:t xml:space="preserve">. </w:t>
            </w:r>
            <w:r>
              <w:rPr>
                <w:bCs/>
                <w:lang w:val="en-US" w:eastAsia="uk-UA"/>
              </w:rPr>
              <w:t>Presentations</w:t>
            </w:r>
            <w:r w:rsidRPr="00F656A8">
              <w:rPr>
                <w:bCs/>
                <w:lang w:eastAsia="uk-UA"/>
              </w:rPr>
              <w:t xml:space="preserve">. </w:t>
            </w:r>
            <w:r>
              <w:rPr>
                <w:bCs/>
                <w:lang w:val="en-US" w:eastAsia="uk-UA"/>
              </w:rPr>
              <w:t>Reports.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E69D3" w:rsidRPr="007E69D3" w:rsidRDefault="007E69D3" w:rsidP="007E69D3">
            <w:pPr>
              <w:tabs>
                <w:tab w:val="left" w:pos="226"/>
              </w:tabs>
              <w:suppressAutoHyphens w:val="0"/>
            </w:pPr>
            <w:r w:rsidRPr="007E69D3">
              <w:rPr>
                <w:b/>
                <w:color w:val="000000"/>
                <w:sz w:val="22"/>
                <w:szCs w:val="22"/>
                <w:lang w:eastAsia="en-US"/>
              </w:rPr>
              <w:t>Знать:</w:t>
            </w:r>
          </w:p>
          <w:p w:rsidR="007E69D3" w:rsidRPr="00012AD4" w:rsidRDefault="007E69D3" w:rsidP="00012AD4">
            <w:pPr>
              <w:tabs>
                <w:tab w:val="left" w:pos="0"/>
                <w:tab w:val="left" w:pos="851"/>
              </w:tabs>
              <w:snapToGrid w:val="0"/>
              <w:rPr>
                <w:b/>
                <w:bCs/>
                <w:iCs/>
              </w:rPr>
            </w:pPr>
            <w:r w:rsidRPr="007E69D3">
              <w:t xml:space="preserve">- </w:t>
            </w:r>
            <w:r w:rsidR="00012AD4" w:rsidRPr="00934CE4">
              <w:rPr>
                <w:color w:val="000000"/>
              </w:rPr>
              <w:t xml:space="preserve">алгоритм работы с профессионально-ориентированной </w:t>
            </w:r>
            <w:r w:rsidR="00012AD4">
              <w:rPr>
                <w:color w:val="000000"/>
              </w:rPr>
              <w:t xml:space="preserve">и деловой </w:t>
            </w:r>
            <w:r w:rsidR="00012AD4" w:rsidRPr="00934CE4">
              <w:rPr>
                <w:color w:val="000000"/>
              </w:rPr>
              <w:t xml:space="preserve">информацией на </w:t>
            </w:r>
            <w:r w:rsidR="00012AD4">
              <w:rPr>
                <w:color w:val="000000"/>
              </w:rPr>
              <w:t>иностранном языке.</w:t>
            </w:r>
          </w:p>
          <w:p w:rsidR="007E69D3" w:rsidRPr="007E69D3" w:rsidRDefault="007E69D3" w:rsidP="007E69D3">
            <w:pPr>
              <w:tabs>
                <w:tab w:val="left" w:pos="226"/>
              </w:tabs>
              <w:suppressAutoHyphens w:val="0"/>
              <w:contextualSpacing/>
            </w:pPr>
            <w:r w:rsidRPr="007E69D3">
              <w:rPr>
                <w:b/>
                <w:color w:val="000000"/>
                <w:lang w:eastAsia="en-US"/>
              </w:rPr>
              <w:t>Уметь:</w:t>
            </w:r>
          </w:p>
          <w:p w:rsidR="007E69D3" w:rsidRPr="00012AD4" w:rsidRDefault="007E69D3" w:rsidP="007E69D3">
            <w:pPr>
              <w:rPr>
                <w:b/>
                <w:bCs/>
                <w:iCs/>
              </w:rPr>
            </w:pPr>
            <w:r w:rsidRPr="007E69D3">
              <w:t xml:space="preserve">- </w:t>
            </w:r>
            <w:r w:rsidR="00012AD4" w:rsidRPr="00934CE4">
              <w:rPr>
                <w:color w:val="000000"/>
              </w:rPr>
              <w:t>вести устную и письменную профессиональную коммуникаци</w:t>
            </w:r>
            <w:r w:rsidR="00012AD4">
              <w:rPr>
                <w:color w:val="000000"/>
              </w:rPr>
              <w:t>ю на иностранном языке.</w:t>
            </w:r>
          </w:p>
          <w:p w:rsidR="007E69D3" w:rsidRPr="007E69D3" w:rsidRDefault="007E69D3" w:rsidP="007E69D3">
            <w:pPr>
              <w:tabs>
                <w:tab w:val="left" w:pos="226"/>
              </w:tabs>
              <w:suppressAutoHyphens w:val="0"/>
              <w:contextualSpacing/>
            </w:pPr>
            <w:r w:rsidRPr="007E69D3">
              <w:rPr>
                <w:b/>
                <w:bCs/>
                <w:color w:val="000000"/>
                <w:kern w:val="1"/>
                <w:lang w:eastAsia="en-US"/>
              </w:rPr>
              <w:t xml:space="preserve">Владеть: </w:t>
            </w:r>
          </w:p>
          <w:p w:rsidR="007E69D3" w:rsidRPr="007E69D3" w:rsidRDefault="007E69D3" w:rsidP="00012AD4">
            <w:pPr>
              <w:tabs>
                <w:tab w:val="left" w:pos="0"/>
                <w:tab w:val="left" w:pos="851"/>
              </w:tabs>
              <w:snapToGrid w:val="0"/>
            </w:pPr>
            <w:r w:rsidRPr="007E69D3">
              <w:t xml:space="preserve">- </w:t>
            </w:r>
            <w:r w:rsidR="00012AD4" w:rsidRPr="007E69D3">
              <w:t xml:space="preserve">- </w:t>
            </w:r>
            <w:r w:rsidR="00012AD4" w:rsidRPr="00934CE4">
              <w:rPr>
                <w:iCs/>
                <w:color w:val="000000"/>
              </w:rPr>
              <w:t xml:space="preserve">межкультурной коммуникативной компетенцией в профессиональной </w:t>
            </w:r>
            <w:r w:rsidR="00012AD4">
              <w:rPr>
                <w:iCs/>
                <w:color w:val="000000"/>
              </w:rPr>
              <w:t xml:space="preserve">и деловой </w:t>
            </w:r>
            <w:proofErr w:type="gramStart"/>
            <w:r w:rsidR="00012AD4">
              <w:rPr>
                <w:iCs/>
                <w:color w:val="000000"/>
              </w:rPr>
              <w:t>сферах</w:t>
            </w:r>
            <w:proofErr w:type="gramEnd"/>
            <w:r w:rsidR="00012AD4" w:rsidRPr="00934CE4">
              <w:rPr>
                <w:iCs/>
                <w:color w:val="000000"/>
              </w:rPr>
              <w:t xml:space="preserve"> деятельности.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E69D3" w:rsidRPr="007E69D3" w:rsidRDefault="007E69D3" w:rsidP="007E69D3">
            <w:pPr>
              <w:keepNext/>
              <w:widowControl w:val="0"/>
              <w:suppressAutoHyphens w:val="0"/>
              <w:spacing w:after="60"/>
              <w:rPr>
                <w:b/>
                <w:sz w:val="22"/>
                <w:szCs w:val="22"/>
                <w:lang w:eastAsia="en-US"/>
              </w:rPr>
            </w:pPr>
            <w:r w:rsidRPr="007E69D3">
              <w:rPr>
                <w:b/>
                <w:sz w:val="22"/>
                <w:szCs w:val="22"/>
                <w:lang w:eastAsia="en-US"/>
              </w:rPr>
              <w:t>Критерии оценки результатов</w:t>
            </w:r>
            <w:r w:rsidRPr="007E69D3">
              <w:rPr>
                <w:sz w:val="22"/>
                <w:szCs w:val="22"/>
                <w:lang w:eastAsia="en-US"/>
              </w:rPr>
              <w:t xml:space="preserve">: степень достижения поставленных для третьего раздела задач (знать, уметь, владеть) </w:t>
            </w:r>
          </w:p>
          <w:p w:rsidR="007E69D3" w:rsidRPr="007E69D3" w:rsidRDefault="007E69D3" w:rsidP="007E69D3">
            <w:pPr>
              <w:keepNext/>
              <w:widowControl w:val="0"/>
              <w:suppressAutoHyphens w:val="0"/>
              <w:spacing w:after="60"/>
            </w:pPr>
            <w:r w:rsidRPr="007E69D3">
              <w:rPr>
                <w:b/>
                <w:sz w:val="22"/>
                <w:szCs w:val="22"/>
                <w:lang w:eastAsia="en-US"/>
              </w:rPr>
              <w:t>Шкала оценки результатов</w:t>
            </w:r>
            <w:r w:rsidRPr="007E69D3">
              <w:rPr>
                <w:sz w:val="22"/>
                <w:szCs w:val="22"/>
                <w:lang w:eastAsia="en-US"/>
              </w:rPr>
              <w:t xml:space="preserve">: </w:t>
            </w:r>
            <w:proofErr w:type="gramStart"/>
            <w:r w:rsidRPr="007E69D3">
              <w:rPr>
                <w:sz w:val="22"/>
                <w:szCs w:val="22"/>
                <w:lang w:eastAsia="en-US"/>
              </w:rPr>
              <w:t>см</w:t>
            </w:r>
            <w:proofErr w:type="gramEnd"/>
            <w:r w:rsidRPr="007E69D3">
              <w:rPr>
                <w:sz w:val="22"/>
                <w:szCs w:val="22"/>
                <w:lang w:eastAsia="en-US"/>
              </w:rPr>
              <w:t>. пункт 6.3, табл. «Критерии и шкала оценивания»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12AD4" w:rsidRPr="007E69D3" w:rsidRDefault="00012AD4" w:rsidP="00012AD4">
            <w:pPr>
              <w:widowControl w:val="0"/>
              <w:jc w:val="both"/>
              <w:rPr>
                <w:bCs/>
                <w:iCs/>
              </w:rPr>
            </w:pPr>
            <w:r w:rsidRPr="007E69D3">
              <w:rPr>
                <w:bCs/>
                <w:iCs/>
              </w:rPr>
              <w:t>Устный опрос,</w:t>
            </w:r>
          </w:p>
          <w:p w:rsidR="007E69D3" w:rsidRPr="007E69D3" w:rsidRDefault="00012AD4" w:rsidP="00012AD4">
            <w:pPr>
              <w:suppressAutoHyphens w:val="0"/>
            </w:pPr>
            <w:r w:rsidRPr="007E69D3">
              <w:rPr>
                <w:bCs/>
                <w:iCs/>
              </w:rPr>
              <w:t>Контрольная работа</w:t>
            </w:r>
            <w:r>
              <w:rPr>
                <w:bCs/>
                <w:iCs/>
              </w:rPr>
              <w:t>, тестирование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12AD4" w:rsidRPr="00221E95" w:rsidRDefault="00012AD4" w:rsidP="00012AD4">
            <w:pPr>
              <w:suppressLineNumbers/>
              <w:snapToGrid w:val="0"/>
              <w:spacing w:line="254" w:lineRule="auto"/>
              <w:rPr>
                <w:rFonts w:eastAsia="SimSun"/>
                <w:lang w:eastAsia="ar-SA"/>
              </w:rPr>
            </w:pPr>
            <w:r w:rsidRPr="00221E95">
              <w:rPr>
                <w:rFonts w:eastAsia="SimSun"/>
                <w:lang w:eastAsia="ar-SA"/>
              </w:rPr>
              <w:t>Набор вопросов и заданий по каждой теме</w:t>
            </w:r>
          </w:p>
          <w:p w:rsidR="00012AD4" w:rsidRPr="00221E95" w:rsidRDefault="00012AD4" w:rsidP="00012AD4">
            <w:pPr>
              <w:suppressLineNumbers/>
              <w:snapToGrid w:val="0"/>
              <w:spacing w:line="254" w:lineRule="auto"/>
              <w:rPr>
                <w:rFonts w:eastAsia="SimSun"/>
                <w:lang w:eastAsia="ar-SA"/>
              </w:rPr>
            </w:pPr>
            <w:r w:rsidRPr="00221E95">
              <w:rPr>
                <w:rFonts w:eastAsia="SimSun"/>
                <w:lang w:eastAsia="ar-SA"/>
              </w:rPr>
              <w:t>Карточки для тестирования</w:t>
            </w:r>
          </w:p>
          <w:p w:rsidR="00012AD4" w:rsidRPr="00221E95" w:rsidRDefault="00012AD4" w:rsidP="00012AD4">
            <w:pPr>
              <w:suppressLineNumbers/>
              <w:snapToGrid w:val="0"/>
              <w:spacing w:line="254" w:lineRule="auto"/>
              <w:rPr>
                <w:rFonts w:eastAsia="SimSun"/>
                <w:lang w:eastAsia="ar-SA"/>
              </w:rPr>
            </w:pPr>
            <w:r w:rsidRPr="00221E95">
              <w:rPr>
                <w:rFonts w:eastAsia="SimSun"/>
                <w:lang w:eastAsia="ar-SA"/>
              </w:rPr>
              <w:t>Бланки для написания деловой документации</w:t>
            </w:r>
          </w:p>
          <w:p w:rsidR="00012AD4" w:rsidRDefault="00012AD4" w:rsidP="00012AD4">
            <w:pPr>
              <w:widowControl w:val="0"/>
              <w:jc w:val="both"/>
              <w:rPr>
                <w:bCs/>
                <w:iCs/>
              </w:rPr>
            </w:pPr>
            <w:r w:rsidRPr="00221E95">
              <w:rPr>
                <w:rFonts w:eastAsia="SimSun"/>
                <w:lang w:eastAsia="ar-SA"/>
              </w:rPr>
              <w:t>Карточки для ролевых игр</w:t>
            </w:r>
            <w:r w:rsidRPr="00D54EF0">
              <w:rPr>
                <w:rFonts w:eastAsia="SimSun"/>
                <w:lang w:eastAsia="ar-SA"/>
              </w:rPr>
              <w:t xml:space="preserve"> </w:t>
            </w:r>
            <w:r w:rsidRPr="00221E95">
              <w:rPr>
                <w:rFonts w:eastAsia="SimSun"/>
                <w:lang w:eastAsia="ar-SA"/>
              </w:rPr>
              <w:t>по деловой тематике</w:t>
            </w:r>
          </w:p>
          <w:p w:rsidR="007E69D3" w:rsidRPr="007E69D3" w:rsidRDefault="007E69D3" w:rsidP="00012AD4">
            <w:pPr>
              <w:keepNext/>
              <w:widowControl w:val="0"/>
              <w:suppressAutoHyphens w:val="0"/>
              <w:spacing w:after="60"/>
            </w:pPr>
          </w:p>
        </w:tc>
      </w:tr>
      <w:tr w:rsidR="007E69D3" w:rsidRPr="007E69D3" w:rsidTr="009664E6"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E69D3" w:rsidRPr="009664E6" w:rsidRDefault="007E69D3" w:rsidP="007E69D3">
            <w:pPr>
              <w:suppressLineNumbers/>
              <w:snapToGrid w:val="0"/>
              <w:rPr>
                <w:rFonts w:eastAsia="SimSun"/>
                <w:sz w:val="22"/>
                <w:szCs w:val="22"/>
                <w:lang w:val="en-US" w:eastAsia="ar-SA"/>
              </w:rPr>
            </w:pPr>
            <w:r>
              <w:rPr>
                <w:rFonts w:eastAsia="SimSun"/>
                <w:sz w:val="22"/>
                <w:szCs w:val="22"/>
                <w:lang w:eastAsia="ar-SA"/>
              </w:rPr>
              <w:t>Раздел</w:t>
            </w:r>
            <w:r w:rsidRPr="009664E6">
              <w:rPr>
                <w:rFonts w:eastAsia="SimSun"/>
                <w:sz w:val="22"/>
                <w:szCs w:val="22"/>
                <w:lang w:val="en-US" w:eastAsia="ar-SA"/>
              </w:rPr>
              <w:t xml:space="preserve"> 4.</w:t>
            </w:r>
            <w:r w:rsidR="009664E6">
              <w:rPr>
                <w:rFonts w:eastAsia="SimSun"/>
                <w:lang w:val="en-US" w:eastAsia="ar-SA"/>
              </w:rPr>
              <w:t xml:space="preserve"> Business</w:t>
            </w:r>
            <w:r w:rsidR="009664E6" w:rsidRPr="009664E6">
              <w:rPr>
                <w:rFonts w:eastAsia="SimSun"/>
                <w:lang w:val="en-US" w:eastAsia="ar-SA"/>
              </w:rPr>
              <w:t xml:space="preserve"> </w:t>
            </w:r>
            <w:r w:rsidR="009664E6">
              <w:rPr>
                <w:rFonts w:eastAsia="SimSun"/>
                <w:lang w:val="en-US" w:eastAsia="ar-SA"/>
              </w:rPr>
              <w:t>cultures</w:t>
            </w:r>
            <w:r w:rsidR="009664E6" w:rsidRPr="009664E6">
              <w:rPr>
                <w:rFonts w:eastAsia="SimSun"/>
                <w:lang w:val="en-US" w:eastAsia="ar-SA"/>
              </w:rPr>
              <w:t xml:space="preserve"> </w:t>
            </w:r>
            <w:r w:rsidR="009664E6">
              <w:rPr>
                <w:rFonts w:eastAsia="SimSun"/>
                <w:lang w:val="en-US" w:eastAsia="ar-SA"/>
              </w:rPr>
              <w:t>across</w:t>
            </w:r>
            <w:r w:rsidR="009664E6" w:rsidRPr="009664E6">
              <w:rPr>
                <w:rFonts w:eastAsia="SimSun"/>
                <w:lang w:val="en-US" w:eastAsia="ar-SA"/>
              </w:rPr>
              <w:t xml:space="preserve"> </w:t>
            </w:r>
            <w:r w:rsidR="009664E6">
              <w:rPr>
                <w:rFonts w:eastAsia="SimSun"/>
                <w:lang w:val="en-US" w:eastAsia="ar-SA"/>
              </w:rPr>
              <w:t>the</w:t>
            </w:r>
            <w:r w:rsidR="009664E6" w:rsidRPr="009664E6">
              <w:rPr>
                <w:rFonts w:eastAsia="SimSun"/>
                <w:lang w:val="en-US" w:eastAsia="ar-SA"/>
              </w:rPr>
              <w:t xml:space="preserve"> </w:t>
            </w:r>
            <w:r w:rsidR="009664E6">
              <w:rPr>
                <w:rFonts w:eastAsia="SimSun"/>
                <w:lang w:val="en-US" w:eastAsia="ar-SA"/>
              </w:rPr>
              <w:t>world</w:t>
            </w:r>
            <w:r w:rsidR="009664E6" w:rsidRPr="009664E6">
              <w:rPr>
                <w:rFonts w:eastAsia="SimSun"/>
                <w:lang w:val="en-US" w:eastAsia="ar-SA"/>
              </w:rPr>
              <w:t>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E69D3" w:rsidRPr="007E69D3" w:rsidRDefault="007E69D3" w:rsidP="007E69D3">
            <w:pPr>
              <w:tabs>
                <w:tab w:val="left" w:pos="226"/>
              </w:tabs>
              <w:suppressAutoHyphens w:val="0"/>
            </w:pPr>
            <w:r w:rsidRPr="007E69D3">
              <w:rPr>
                <w:b/>
                <w:color w:val="000000"/>
                <w:sz w:val="22"/>
                <w:szCs w:val="22"/>
                <w:lang w:eastAsia="en-US"/>
              </w:rPr>
              <w:t>Знать:</w:t>
            </w:r>
          </w:p>
          <w:p w:rsidR="007E69D3" w:rsidRPr="00012AD4" w:rsidRDefault="007E69D3" w:rsidP="00012AD4">
            <w:pPr>
              <w:tabs>
                <w:tab w:val="left" w:pos="0"/>
                <w:tab w:val="left" w:pos="851"/>
              </w:tabs>
              <w:snapToGrid w:val="0"/>
              <w:rPr>
                <w:b/>
                <w:bCs/>
                <w:iCs/>
              </w:rPr>
            </w:pPr>
            <w:r w:rsidRPr="007E69D3">
              <w:t xml:space="preserve">- </w:t>
            </w:r>
            <w:r w:rsidR="00012AD4" w:rsidRPr="00934CE4">
              <w:rPr>
                <w:color w:val="000000"/>
              </w:rPr>
              <w:t xml:space="preserve">алгоритм работы с профессионально-ориентированной </w:t>
            </w:r>
            <w:r w:rsidR="00012AD4">
              <w:rPr>
                <w:color w:val="000000"/>
              </w:rPr>
              <w:t xml:space="preserve">и деловой </w:t>
            </w:r>
            <w:r w:rsidR="00012AD4" w:rsidRPr="00934CE4">
              <w:rPr>
                <w:color w:val="000000"/>
              </w:rPr>
              <w:t xml:space="preserve">информацией на </w:t>
            </w:r>
            <w:r w:rsidR="00012AD4">
              <w:rPr>
                <w:color w:val="000000"/>
              </w:rPr>
              <w:t>иностранном языке.</w:t>
            </w:r>
          </w:p>
          <w:p w:rsidR="007E69D3" w:rsidRPr="007E69D3" w:rsidRDefault="007E69D3" w:rsidP="007E69D3">
            <w:pPr>
              <w:tabs>
                <w:tab w:val="left" w:pos="226"/>
              </w:tabs>
              <w:suppressAutoHyphens w:val="0"/>
              <w:contextualSpacing/>
            </w:pPr>
            <w:r w:rsidRPr="007E69D3">
              <w:rPr>
                <w:b/>
                <w:color w:val="000000"/>
                <w:lang w:eastAsia="en-US"/>
              </w:rPr>
              <w:t>Уметь:</w:t>
            </w:r>
          </w:p>
          <w:p w:rsidR="007E69D3" w:rsidRPr="00012AD4" w:rsidRDefault="007E69D3" w:rsidP="007E69D3">
            <w:pPr>
              <w:rPr>
                <w:b/>
                <w:bCs/>
                <w:iCs/>
              </w:rPr>
            </w:pPr>
            <w:r w:rsidRPr="007E69D3">
              <w:t xml:space="preserve">- </w:t>
            </w:r>
            <w:r w:rsidR="00012AD4" w:rsidRPr="00934CE4">
              <w:rPr>
                <w:color w:val="000000"/>
              </w:rPr>
              <w:t>вести устную и письменную профессиональную коммуникаци</w:t>
            </w:r>
            <w:r w:rsidR="00012AD4">
              <w:rPr>
                <w:color w:val="000000"/>
              </w:rPr>
              <w:t>ю на иностранном языке.</w:t>
            </w:r>
          </w:p>
          <w:p w:rsidR="007E69D3" w:rsidRPr="007E69D3" w:rsidRDefault="007E69D3" w:rsidP="007E69D3">
            <w:pPr>
              <w:tabs>
                <w:tab w:val="left" w:pos="226"/>
              </w:tabs>
              <w:suppressAutoHyphens w:val="0"/>
              <w:contextualSpacing/>
            </w:pPr>
            <w:r w:rsidRPr="007E69D3">
              <w:rPr>
                <w:b/>
                <w:bCs/>
                <w:color w:val="000000"/>
                <w:kern w:val="1"/>
                <w:lang w:eastAsia="en-US"/>
              </w:rPr>
              <w:t xml:space="preserve">Владеть: </w:t>
            </w:r>
          </w:p>
          <w:p w:rsidR="007E69D3" w:rsidRPr="00012AD4" w:rsidRDefault="007E69D3" w:rsidP="00012AD4">
            <w:pPr>
              <w:tabs>
                <w:tab w:val="left" w:pos="0"/>
                <w:tab w:val="left" w:pos="851"/>
              </w:tabs>
              <w:snapToGrid w:val="0"/>
            </w:pPr>
            <w:r w:rsidRPr="007E69D3">
              <w:t xml:space="preserve">- </w:t>
            </w:r>
            <w:r w:rsidR="00012AD4" w:rsidRPr="00934CE4">
              <w:rPr>
                <w:iCs/>
                <w:color w:val="000000"/>
              </w:rPr>
              <w:t xml:space="preserve">межкультурной коммуникативной компетенцией в профессиональной </w:t>
            </w:r>
            <w:r w:rsidR="00012AD4">
              <w:rPr>
                <w:iCs/>
                <w:color w:val="000000"/>
              </w:rPr>
              <w:t xml:space="preserve">и деловой </w:t>
            </w:r>
            <w:proofErr w:type="gramStart"/>
            <w:r w:rsidR="00012AD4">
              <w:rPr>
                <w:iCs/>
                <w:color w:val="000000"/>
              </w:rPr>
              <w:t>сферах</w:t>
            </w:r>
            <w:proofErr w:type="gramEnd"/>
            <w:r w:rsidR="00012AD4" w:rsidRPr="00934CE4">
              <w:rPr>
                <w:iCs/>
                <w:color w:val="000000"/>
              </w:rPr>
              <w:t xml:space="preserve"> деятельности.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E69D3" w:rsidRPr="007E69D3" w:rsidRDefault="007E69D3" w:rsidP="007E69D3">
            <w:pPr>
              <w:keepNext/>
              <w:widowControl w:val="0"/>
              <w:suppressAutoHyphens w:val="0"/>
              <w:spacing w:after="60"/>
              <w:rPr>
                <w:b/>
                <w:sz w:val="22"/>
                <w:szCs w:val="22"/>
                <w:lang w:eastAsia="en-US"/>
              </w:rPr>
            </w:pPr>
            <w:r w:rsidRPr="007E69D3">
              <w:rPr>
                <w:b/>
                <w:sz w:val="22"/>
                <w:szCs w:val="22"/>
                <w:lang w:eastAsia="en-US"/>
              </w:rPr>
              <w:t>Критерии оценки результатов</w:t>
            </w:r>
            <w:r w:rsidRPr="007E69D3">
              <w:rPr>
                <w:sz w:val="22"/>
                <w:szCs w:val="22"/>
                <w:lang w:eastAsia="en-US"/>
              </w:rPr>
              <w:t xml:space="preserve">: степень достижения поставленных для </w:t>
            </w:r>
            <w:r>
              <w:rPr>
                <w:sz w:val="22"/>
                <w:szCs w:val="22"/>
                <w:lang w:eastAsia="en-US"/>
              </w:rPr>
              <w:t xml:space="preserve">четвертого </w:t>
            </w:r>
            <w:r w:rsidRPr="007E69D3">
              <w:rPr>
                <w:sz w:val="22"/>
                <w:szCs w:val="22"/>
                <w:lang w:eastAsia="en-US"/>
              </w:rPr>
              <w:t xml:space="preserve">раздела задач (знать, уметь, владеть) </w:t>
            </w:r>
          </w:p>
          <w:p w:rsidR="007E69D3" w:rsidRPr="007E69D3" w:rsidRDefault="007E69D3" w:rsidP="007E69D3">
            <w:pPr>
              <w:keepNext/>
              <w:widowControl w:val="0"/>
              <w:suppressAutoHyphens w:val="0"/>
              <w:spacing w:after="60"/>
              <w:rPr>
                <w:b/>
                <w:sz w:val="22"/>
                <w:szCs w:val="22"/>
                <w:lang w:eastAsia="en-US"/>
              </w:rPr>
            </w:pPr>
            <w:r w:rsidRPr="007E69D3">
              <w:rPr>
                <w:b/>
                <w:sz w:val="22"/>
                <w:szCs w:val="22"/>
                <w:lang w:eastAsia="en-US"/>
              </w:rPr>
              <w:t>Шкала оценки результатов</w:t>
            </w:r>
            <w:r w:rsidRPr="007E69D3">
              <w:rPr>
                <w:sz w:val="22"/>
                <w:szCs w:val="22"/>
                <w:lang w:eastAsia="en-US"/>
              </w:rPr>
              <w:t xml:space="preserve">: </w:t>
            </w:r>
            <w:proofErr w:type="gramStart"/>
            <w:r w:rsidRPr="007E69D3">
              <w:rPr>
                <w:sz w:val="22"/>
                <w:szCs w:val="22"/>
                <w:lang w:eastAsia="en-US"/>
              </w:rPr>
              <w:t>см</w:t>
            </w:r>
            <w:proofErr w:type="gramEnd"/>
            <w:r w:rsidRPr="007E69D3">
              <w:rPr>
                <w:sz w:val="22"/>
                <w:szCs w:val="22"/>
                <w:lang w:eastAsia="en-US"/>
              </w:rPr>
              <w:t>. пункт 6.3, табл. «Критерии и шкала оценивания»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12AD4" w:rsidRPr="007E69D3" w:rsidRDefault="00012AD4" w:rsidP="00012AD4">
            <w:pPr>
              <w:widowControl w:val="0"/>
              <w:jc w:val="both"/>
              <w:rPr>
                <w:bCs/>
                <w:iCs/>
              </w:rPr>
            </w:pPr>
            <w:r w:rsidRPr="007E69D3">
              <w:rPr>
                <w:bCs/>
                <w:iCs/>
              </w:rPr>
              <w:t>Устный опрос,</w:t>
            </w:r>
          </w:p>
          <w:p w:rsidR="007E69D3" w:rsidRPr="007E69D3" w:rsidRDefault="00012AD4" w:rsidP="00012AD4">
            <w:pPr>
              <w:suppressAutoHyphens w:val="0"/>
              <w:rPr>
                <w:bCs/>
                <w:sz w:val="22"/>
                <w:szCs w:val="22"/>
                <w:lang w:eastAsia="en-US"/>
              </w:rPr>
            </w:pPr>
            <w:r w:rsidRPr="007E69D3">
              <w:rPr>
                <w:bCs/>
                <w:iCs/>
              </w:rPr>
              <w:t>Контрольная работа</w:t>
            </w:r>
            <w:r>
              <w:rPr>
                <w:bCs/>
                <w:iCs/>
              </w:rPr>
              <w:t>, тестирование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12AD4" w:rsidRPr="00221E95" w:rsidRDefault="00012AD4" w:rsidP="00012AD4">
            <w:pPr>
              <w:suppressLineNumbers/>
              <w:snapToGrid w:val="0"/>
              <w:spacing w:line="254" w:lineRule="auto"/>
              <w:rPr>
                <w:rFonts w:eastAsia="SimSun"/>
                <w:lang w:eastAsia="ar-SA"/>
              </w:rPr>
            </w:pPr>
            <w:r w:rsidRPr="00221E95">
              <w:rPr>
                <w:rFonts w:eastAsia="SimSun"/>
                <w:lang w:eastAsia="ar-SA"/>
              </w:rPr>
              <w:t>Набор вопросов и заданий по каждой теме</w:t>
            </w:r>
          </w:p>
          <w:p w:rsidR="00012AD4" w:rsidRPr="00221E95" w:rsidRDefault="00012AD4" w:rsidP="00012AD4">
            <w:pPr>
              <w:suppressLineNumbers/>
              <w:snapToGrid w:val="0"/>
              <w:spacing w:line="254" w:lineRule="auto"/>
              <w:rPr>
                <w:rFonts w:eastAsia="SimSun"/>
                <w:lang w:eastAsia="ar-SA"/>
              </w:rPr>
            </w:pPr>
            <w:r w:rsidRPr="00221E95">
              <w:rPr>
                <w:rFonts w:eastAsia="SimSun"/>
                <w:lang w:eastAsia="ar-SA"/>
              </w:rPr>
              <w:t>Карточки для тестирования</w:t>
            </w:r>
          </w:p>
          <w:p w:rsidR="00012AD4" w:rsidRPr="00221E95" w:rsidRDefault="00012AD4" w:rsidP="00012AD4">
            <w:pPr>
              <w:suppressLineNumbers/>
              <w:snapToGrid w:val="0"/>
              <w:spacing w:line="254" w:lineRule="auto"/>
              <w:rPr>
                <w:rFonts w:eastAsia="SimSun"/>
                <w:lang w:eastAsia="ar-SA"/>
              </w:rPr>
            </w:pPr>
            <w:r w:rsidRPr="00221E95">
              <w:rPr>
                <w:rFonts w:eastAsia="SimSun"/>
                <w:lang w:eastAsia="ar-SA"/>
              </w:rPr>
              <w:t>Бланки для написания деловой документации</w:t>
            </w:r>
          </w:p>
          <w:p w:rsidR="00012AD4" w:rsidRDefault="00012AD4" w:rsidP="00012AD4">
            <w:pPr>
              <w:widowControl w:val="0"/>
              <w:jc w:val="both"/>
              <w:rPr>
                <w:bCs/>
                <w:iCs/>
              </w:rPr>
            </w:pPr>
            <w:r w:rsidRPr="00221E95">
              <w:rPr>
                <w:rFonts w:eastAsia="SimSun"/>
                <w:lang w:eastAsia="ar-SA"/>
              </w:rPr>
              <w:t>Карточки для ролевых игр</w:t>
            </w:r>
            <w:r w:rsidRPr="00D54EF0">
              <w:rPr>
                <w:rFonts w:eastAsia="SimSun"/>
                <w:lang w:eastAsia="ar-SA"/>
              </w:rPr>
              <w:t xml:space="preserve"> </w:t>
            </w:r>
            <w:r w:rsidRPr="00221E95">
              <w:rPr>
                <w:rFonts w:eastAsia="SimSun"/>
                <w:lang w:eastAsia="ar-SA"/>
              </w:rPr>
              <w:t>по деловой тематике</w:t>
            </w:r>
          </w:p>
          <w:p w:rsidR="007E69D3" w:rsidRPr="007E69D3" w:rsidRDefault="007E69D3" w:rsidP="00012AD4">
            <w:pPr>
              <w:keepNext/>
              <w:widowControl w:val="0"/>
              <w:suppressAutoHyphens w:val="0"/>
              <w:spacing w:after="60"/>
              <w:rPr>
                <w:bCs/>
                <w:sz w:val="22"/>
                <w:szCs w:val="22"/>
                <w:lang w:eastAsia="en-US"/>
              </w:rPr>
            </w:pPr>
          </w:p>
        </w:tc>
      </w:tr>
    </w:tbl>
    <w:p w:rsidR="00C04E86" w:rsidRDefault="00C04E86" w:rsidP="00C04E86">
      <w:pPr>
        <w:widowControl w:val="0"/>
        <w:jc w:val="both"/>
        <w:rPr>
          <w:b/>
          <w:bCs/>
        </w:rPr>
      </w:pPr>
    </w:p>
    <w:p w:rsidR="009E708E" w:rsidRDefault="009E708E" w:rsidP="009664E6">
      <w:pPr>
        <w:widowControl w:val="0"/>
        <w:autoSpaceDE w:val="0"/>
        <w:jc w:val="both"/>
        <w:rPr>
          <w:b/>
          <w:bCs/>
        </w:rPr>
      </w:pPr>
    </w:p>
    <w:p w:rsidR="009E708E" w:rsidRDefault="009E708E" w:rsidP="009664E6">
      <w:pPr>
        <w:widowControl w:val="0"/>
        <w:autoSpaceDE w:val="0"/>
        <w:jc w:val="both"/>
        <w:rPr>
          <w:b/>
          <w:bCs/>
        </w:rPr>
      </w:pPr>
    </w:p>
    <w:p w:rsidR="009E708E" w:rsidRDefault="009E708E" w:rsidP="009664E6">
      <w:pPr>
        <w:widowControl w:val="0"/>
        <w:autoSpaceDE w:val="0"/>
        <w:jc w:val="both"/>
        <w:rPr>
          <w:b/>
          <w:bCs/>
        </w:rPr>
      </w:pPr>
    </w:p>
    <w:p w:rsidR="009E708E" w:rsidRDefault="009E708E" w:rsidP="009664E6">
      <w:pPr>
        <w:widowControl w:val="0"/>
        <w:autoSpaceDE w:val="0"/>
        <w:jc w:val="both"/>
        <w:rPr>
          <w:b/>
          <w:bCs/>
        </w:rPr>
      </w:pPr>
    </w:p>
    <w:p w:rsidR="009E708E" w:rsidRDefault="009E708E" w:rsidP="009664E6">
      <w:pPr>
        <w:widowControl w:val="0"/>
        <w:autoSpaceDE w:val="0"/>
        <w:jc w:val="both"/>
        <w:rPr>
          <w:b/>
          <w:bCs/>
        </w:rPr>
      </w:pPr>
    </w:p>
    <w:p w:rsidR="009664E6" w:rsidRPr="009664E6" w:rsidRDefault="009664E6" w:rsidP="009664E6">
      <w:pPr>
        <w:widowControl w:val="0"/>
        <w:autoSpaceDE w:val="0"/>
        <w:jc w:val="both"/>
        <w:rPr>
          <w:bCs/>
          <w:color w:val="000000"/>
          <w:lang w:eastAsia="ru-RU"/>
        </w:rPr>
      </w:pPr>
      <w:r w:rsidRPr="009664E6">
        <w:rPr>
          <w:b/>
          <w:bCs/>
        </w:rPr>
        <w:lastRenderedPageBreak/>
        <w:t>6.3. Методические материалы, определяющие процедуры оценивания знаний, умений, навыков и (или) опыта деятельности, характеризующие этапы формирования компетенций</w:t>
      </w:r>
    </w:p>
    <w:p w:rsidR="009664E6" w:rsidRPr="009664E6" w:rsidRDefault="009664E6" w:rsidP="009664E6">
      <w:pPr>
        <w:spacing w:before="120"/>
        <w:ind w:right="23" w:firstLine="658"/>
        <w:jc w:val="both"/>
        <w:rPr>
          <w:lang w:eastAsia="ru-RU"/>
        </w:rPr>
      </w:pPr>
      <w:r w:rsidRPr="009664E6">
        <w:rPr>
          <w:bCs/>
          <w:color w:val="000000"/>
          <w:lang w:eastAsia="ru-RU"/>
        </w:rPr>
        <w:t xml:space="preserve">Общая оценка выставляется с учетом результатов всех этапов </w:t>
      </w:r>
      <w:r w:rsidRPr="009664E6">
        <w:rPr>
          <w:b/>
          <w:bCs/>
          <w:i/>
          <w:color w:val="000000"/>
          <w:lang w:eastAsia="ru-RU"/>
        </w:rPr>
        <w:t xml:space="preserve">текущего </w:t>
      </w:r>
      <w:r w:rsidRPr="009664E6">
        <w:rPr>
          <w:bCs/>
          <w:color w:val="000000"/>
          <w:lang w:eastAsia="ru-RU"/>
        </w:rPr>
        <w:t xml:space="preserve">контроля в порядке, установленном </w:t>
      </w:r>
      <w:r w:rsidRPr="009664E6">
        <w:rPr>
          <w:bCs/>
          <w:lang w:eastAsia="ru-RU"/>
        </w:rPr>
        <w:t>Положением о балльно-рейтинговой системе и Положением о промежуточной аттестации образовательной организации.</w:t>
      </w:r>
      <w:r w:rsidRPr="009664E6">
        <w:rPr>
          <w:lang w:eastAsia="ru-RU"/>
        </w:rPr>
        <w:t xml:space="preserve"> Текущий контроль по дисциплине, является тематическим, и процедурно состоит </w:t>
      </w:r>
      <w:bookmarkStart w:id="0" w:name="bookmark69"/>
      <w:r w:rsidRPr="009664E6">
        <w:rPr>
          <w:lang w:eastAsia="ru-RU"/>
        </w:rPr>
        <w:t>из нескольких этапов:</w:t>
      </w:r>
      <w:bookmarkEnd w:id="0"/>
    </w:p>
    <w:p w:rsidR="009664E6" w:rsidRPr="009664E6" w:rsidRDefault="009664E6" w:rsidP="003C57D8">
      <w:pPr>
        <w:numPr>
          <w:ilvl w:val="0"/>
          <w:numId w:val="2"/>
        </w:numPr>
        <w:tabs>
          <w:tab w:val="left" w:pos="1134"/>
        </w:tabs>
        <w:suppressAutoHyphens w:val="0"/>
        <w:jc w:val="both"/>
        <w:rPr>
          <w:bCs/>
          <w:lang w:eastAsia="ru-RU"/>
        </w:rPr>
      </w:pPr>
      <w:r w:rsidRPr="009664E6">
        <w:rPr>
          <w:bCs/>
          <w:lang w:eastAsia="ru-RU"/>
        </w:rPr>
        <w:t>контроль освоения теоретического материала по каждой теме курса, проводится в форме устного опроса (собеседование), тестов (</w:t>
      </w:r>
      <w:r w:rsidRPr="009664E6">
        <w:rPr>
          <w:bCs/>
          <w:i/>
          <w:lang w:eastAsia="ru-RU"/>
        </w:rPr>
        <w:t>приложение</w:t>
      </w:r>
      <w:r w:rsidRPr="009664E6">
        <w:rPr>
          <w:bCs/>
          <w:lang w:eastAsia="ru-RU"/>
        </w:rPr>
        <w:t xml:space="preserve">); контрольной работы. </w:t>
      </w:r>
    </w:p>
    <w:p w:rsidR="009664E6" w:rsidRPr="009664E6" w:rsidRDefault="009664E6" w:rsidP="003C57D8">
      <w:pPr>
        <w:numPr>
          <w:ilvl w:val="0"/>
          <w:numId w:val="2"/>
        </w:numPr>
        <w:tabs>
          <w:tab w:val="left" w:pos="1134"/>
        </w:tabs>
        <w:suppressAutoHyphens w:val="0"/>
        <w:ind w:right="20"/>
        <w:jc w:val="both"/>
        <w:rPr>
          <w:bCs/>
          <w:lang w:eastAsia="ru-RU"/>
        </w:rPr>
      </w:pPr>
      <w:r w:rsidRPr="009664E6">
        <w:rPr>
          <w:bCs/>
          <w:lang w:eastAsia="ru-RU"/>
        </w:rPr>
        <w:t xml:space="preserve">контроль умений применения полученных знаний, проводится в форме собеседования по выполнению дополнительных заданий по каждой теме курса, заслушивания и обсуждения стилистических анализов текстов, выполненных </w:t>
      </w:r>
      <w:proofErr w:type="gramStart"/>
      <w:r w:rsidRPr="009664E6">
        <w:rPr>
          <w:bCs/>
          <w:lang w:eastAsia="ru-RU"/>
        </w:rPr>
        <w:t>обучающимися</w:t>
      </w:r>
      <w:proofErr w:type="gramEnd"/>
      <w:r w:rsidRPr="009664E6">
        <w:rPr>
          <w:bCs/>
          <w:lang w:eastAsia="ru-RU"/>
        </w:rPr>
        <w:t xml:space="preserve"> в рамках тематики дисциплины;</w:t>
      </w:r>
    </w:p>
    <w:p w:rsidR="009664E6" w:rsidRPr="009664E6" w:rsidRDefault="009664E6" w:rsidP="003C57D8">
      <w:pPr>
        <w:numPr>
          <w:ilvl w:val="0"/>
          <w:numId w:val="2"/>
        </w:numPr>
        <w:tabs>
          <w:tab w:val="left" w:pos="1134"/>
        </w:tabs>
        <w:suppressAutoHyphens w:val="0"/>
        <w:ind w:right="20"/>
        <w:jc w:val="both"/>
        <w:rPr>
          <w:bCs/>
          <w:lang w:eastAsia="ru-RU"/>
        </w:rPr>
      </w:pPr>
      <w:r w:rsidRPr="009664E6">
        <w:rPr>
          <w:bCs/>
          <w:lang w:eastAsia="ru-RU"/>
        </w:rPr>
        <w:t xml:space="preserve">контроль полученных навыков осуществляется в форме выполнения практических заданий. </w:t>
      </w:r>
    </w:p>
    <w:p w:rsidR="009664E6" w:rsidRPr="009664E6" w:rsidRDefault="009664E6" w:rsidP="009664E6">
      <w:pPr>
        <w:ind w:right="20" w:firstLine="658"/>
        <w:jc w:val="both"/>
        <w:rPr>
          <w:bCs/>
          <w:lang w:eastAsia="ru-RU"/>
        </w:rPr>
      </w:pPr>
      <w:r w:rsidRPr="009664E6">
        <w:rPr>
          <w:bCs/>
          <w:lang w:eastAsia="ru-RU"/>
        </w:rPr>
        <w:t>Текущий контроль проводится в конце разделов курса в форме контрольной работы.</w:t>
      </w:r>
    </w:p>
    <w:p w:rsidR="009664E6" w:rsidRPr="009664E6" w:rsidRDefault="009664E6" w:rsidP="009664E6">
      <w:pPr>
        <w:ind w:right="20" w:firstLine="658"/>
        <w:jc w:val="both"/>
        <w:rPr>
          <w:bCs/>
          <w:color w:val="000000"/>
          <w:lang w:eastAsia="ru-RU"/>
        </w:rPr>
      </w:pPr>
      <w:r w:rsidRPr="009664E6">
        <w:rPr>
          <w:bCs/>
          <w:lang w:eastAsia="ru-RU"/>
        </w:rPr>
        <w:t>Обучающиеся, не получившие положительную оценку по результатам текущего контроля знаний, умений и навыков, формируемых в процессе изучения дисциплины, не допускаются к основному этапу - промежуточному контролю в установленном порядке.</w:t>
      </w:r>
    </w:p>
    <w:p w:rsidR="009664E6" w:rsidRPr="009664E6" w:rsidRDefault="009664E6" w:rsidP="009664E6">
      <w:pPr>
        <w:ind w:right="20" w:firstLine="658"/>
        <w:jc w:val="both"/>
        <w:rPr>
          <w:bCs/>
          <w:lang w:eastAsia="ru-RU"/>
        </w:rPr>
      </w:pPr>
      <w:r w:rsidRPr="009664E6">
        <w:rPr>
          <w:bCs/>
          <w:color w:val="000000"/>
          <w:lang w:eastAsia="ru-RU"/>
        </w:rPr>
        <w:t xml:space="preserve">Промежуточный контроль осуществляется в форме </w:t>
      </w:r>
      <w:r>
        <w:rPr>
          <w:bCs/>
          <w:color w:val="000000"/>
          <w:lang w:eastAsia="ru-RU"/>
        </w:rPr>
        <w:t>зачетов и экзаменов, которые</w:t>
      </w:r>
      <w:r w:rsidRPr="009664E6">
        <w:rPr>
          <w:bCs/>
          <w:color w:val="000000"/>
          <w:lang w:eastAsia="ru-RU"/>
        </w:rPr>
        <w:t xml:space="preserve"> проводятся в устной форме (собеседование). </w:t>
      </w:r>
    </w:p>
    <w:p w:rsidR="005E2122" w:rsidRDefault="009664E6" w:rsidP="009E708E">
      <w:pPr>
        <w:ind w:right="20" w:firstLine="658"/>
        <w:jc w:val="both"/>
      </w:pPr>
      <w:r w:rsidRPr="009664E6">
        <w:rPr>
          <w:bCs/>
          <w:lang w:eastAsia="ru-RU"/>
        </w:rPr>
        <w:t>Общая оценка выставляется с учетом результатов всех этапов контроля в порядке, установленном кафедрой.</w:t>
      </w:r>
    </w:p>
    <w:p w:rsidR="009664E6" w:rsidRPr="009664E6" w:rsidRDefault="009664E6" w:rsidP="009664E6">
      <w:pPr>
        <w:widowControl w:val="0"/>
        <w:suppressAutoHyphens w:val="0"/>
        <w:spacing w:after="120"/>
        <w:jc w:val="center"/>
        <w:rPr>
          <w:sz w:val="22"/>
          <w:szCs w:val="26"/>
          <w:lang w:eastAsia="en-US"/>
        </w:rPr>
      </w:pPr>
      <w:r w:rsidRPr="009664E6">
        <w:t>Критерии и шкала оценивания</w:t>
      </w:r>
    </w:p>
    <w:tbl>
      <w:tblPr>
        <w:tblW w:w="0" w:type="auto"/>
        <w:tblInd w:w="108" w:type="dxa"/>
        <w:tblLayout w:type="fixed"/>
        <w:tblLook w:val="0000"/>
      </w:tblPr>
      <w:tblGrid>
        <w:gridCol w:w="1134"/>
        <w:gridCol w:w="984"/>
        <w:gridCol w:w="3978"/>
        <w:gridCol w:w="1701"/>
        <w:gridCol w:w="1852"/>
      </w:tblGrid>
      <w:tr w:rsidR="009664E6" w:rsidRPr="009664E6" w:rsidTr="003C57D8">
        <w:trPr>
          <w:cantSplit/>
        </w:trPr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:rsidR="009664E6" w:rsidRPr="009664E6" w:rsidRDefault="009664E6" w:rsidP="009664E6">
            <w:pPr>
              <w:suppressAutoHyphens w:val="0"/>
              <w:jc w:val="center"/>
            </w:pPr>
            <w:r w:rsidRPr="009664E6">
              <w:rPr>
                <w:sz w:val="22"/>
                <w:szCs w:val="26"/>
                <w:lang w:eastAsia="en-US"/>
              </w:rPr>
              <w:t>Стобалльная шкала оценивания</w:t>
            </w:r>
          </w:p>
        </w:tc>
        <w:tc>
          <w:tcPr>
            <w:tcW w:w="9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:rsidR="009664E6" w:rsidRPr="009664E6" w:rsidRDefault="009664E6" w:rsidP="009664E6">
            <w:pPr>
              <w:suppressAutoHyphens w:val="0"/>
              <w:jc w:val="center"/>
            </w:pPr>
            <w:r w:rsidRPr="009664E6">
              <w:rPr>
                <w:sz w:val="22"/>
                <w:szCs w:val="26"/>
                <w:lang w:eastAsia="en-US"/>
              </w:rPr>
              <w:t>Шкала оценивания ECTS</w:t>
            </w:r>
          </w:p>
        </w:tc>
        <w:tc>
          <w:tcPr>
            <w:tcW w:w="39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:rsidR="009664E6" w:rsidRPr="009664E6" w:rsidRDefault="009664E6" w:rsidP="009664E6">
            <w:pPr>
              <w:suppressAutoHyphens w:val="0"/>
              <w:jc w:val="center"/>
            </w:pPr>
            <w:r w:rsidRPr="009664E6">
              <w:rPr>
                <w:sz w:val="22"/>
                <w:szCs w:val="26"/>
                <w:lang w:eastAsia="en-US"/>
              </w:rPr>
              <w:t>Определение</w:t>
            </w:r>
          </w:p>
        </w:tc>
        <w:tc>
          <w:tcPr>
            <w:tcW w:w="3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9664E6" w:rsidRPr="009664E6" w:rsidRDefault="009664E6" w:rsidP="009664E6">
            <w:pPr>
              <w:suppressAutoHyphens w:val="0"/>
              <w:jc w:val="center"/>
            </w:pPr>
            <w:r w:rsidRPr="009664E6">
              <w:rPr>
                <w:sz w:val="22"/>
                <w:szCs w:val="26"/>
                <w:lang w:eastAsia="en-US"/>
              </w:rPr>
              <w:t>Национальная пятибалльная шкала оценивания</w:t>
            </w:r>
          </w:p>
        </w:tc>
      </w:tr>
      <w:tr w:rsidR="009664E6" w:rsidRPr="009664E6" w:rsidTr="003C57D8">
        <w:trPr>
          <w:cantSplit/>
        </w:trPr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:rsidR="009664E6" w:rsidRPr="009664E6" w:rsidRDefault="009664E6" w:rsidP="009664E6">
            <w:pPr>
              <w:suppressAutoHyphens w:val="0"/>
              <w:snapToGrid w:val="0"/>
              <w:jc w:val="center"/>
            </w:pPr>
          </w:p>
        </w:tc>
        <w:tc>
          <w:tcPr>
            <w:tcW w:w="9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:rsidR="009664E6" w:rsidRPr="009664E6" w:rsidRDefault="009664E6" w:rsidP="009664E6">
            <w:pPr>
              <w:suppressAutoHyphens w:val="0"/>
              <w:snapToGrid w:val="0"/>
              <w:jc w:val="center"/>
            </w:pPr>
          </w:p>
        </w:tc>
        <w:tc>
          <w:tcPr>
            <w:tcW w:w="397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:rsidR="009664E6" w:rsidRPr="009664E6" w:rsidRDefault="009664E6" w:rsidP="009664E6">
            <w:pPr>
              <w:suppressAutoHyphens w:val="0"/>
              <w:snapToGrid w:val="0"/>
              <w:jc w:val="center"/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:rsidR="009664E6" w:rsidRPr="009664E6" w:rsidRDefault="009664E6" w:rsidP="009664E6">
            <w:pPr>
              <w:suppressAutoHyphens w:val="0"/>
              <w:jc w:val="center"/>
            </w:pPr>
            <w:r w:rsidRPr="009664E6">
              <w:rPr>
                <w:sz w:val="22"/>
                <w:szCs w:val="26"/>
                <w:lang w:eastAsia="en-US"/>
              </w:rPr>
              <w:t>экзамен</w:t>
            </w: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9664E6" w:rsidRPr="009664E6" w:rsidRDefault="009664E6" w:rsidP="009664E6">
            <w:pPr>
              <w:suppressAutoHyphens w:val="0"/>
              <w:jc w:val="center"/>
            </w:pPr>
            <w:r w:rsidRPr="009664E6">
              <w:rPr>
                <w:sz w:val="22"/>
                <w:szCs w:val="26"/>
                <w:lang w:eastAsia="en-US"/>
              </w:rPr>
              <w:t>зачет</w:t>
            </w:r>
          </w:p>
        </w:tc>
      </w:tr>
      <w:tr w:rsidR="009664E6" w:rsidRPr="009664E6" w:rsidTr="003C57D8">
        <w:trPr>
          <w:cantSplit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664E6" w:rsidRPr="009664E6" w:rsidRDefault="009664E6" w:rsidP="009664E6">
            <w:pPr>
              <w:suppressAutoHyphens w:val="0"/>
              <w:jc w:val="center"/>
            </w:pPr>
            <w:r w:rsidRPr="009664E6">
              <w:rPr>
                <w:color w:val="000000"/>
                <w:sz w:val="22"/>
                <w:szCs w:val="26"/>
                <w:lang w:eastAsia="en-US"/>
              </w:rPr>
              <w:t>90-100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664E6" w:rsidRPr="009664E6" w:rsidRDefault="009664E6" w:rsidP="009664E6">
            <w:pPr>
              <w:suppressAutoHyphens w:val="0"/>
              <w:jc w:val="center"/>
            </w:pPr>
            <w:r w:rsidRPr="009664E6">
              <w:rPr>
                <w:b/>
                <w:color w:val="000000"/>
                <w:sz w:val="22"/>
                <w:szCs w:val="26"/>
                <w:lang w:eastAsia="en-US"/>
              </w:rPr>
              <w:t>А</w:t>
            </w:r>
          </w:p>
        </w:tc>
        <w:tc>
          <w:tcPr>
            <w:tcW w:w="3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664E6" w:rsidRPr="009664E6" w:rsidRDefault="009664E6" w:rsidP="009664E6">
            <w:pPr>
              <w:suppressAutoHyphens w:val="0"/>
            </w:pPr>
            <w:r w:rsidRPr="009664E6">
              <w:rPr>
                <w:color w:val="000000"/>
                <w:sz w:val="22"/>
                <w:szCs w:val="26"/>
                <w:lang w:eastAsia="en-US"/>
              </w:rPr>
              <w:t>ОТЛИЧНО - отличное выполнение с незначительным количеством ошибок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664E6" w:rsidRPr="009664E6" w:rsidRDefault="009664E6" w:rsidP="009664E6">
            <w:pPr>
              <w:suppressAutoHyphens w:val="0"/>
              <w:jc w:val="center"/>
            </w:pPr>
            <w:r w:rsidRPr="009664E6">
              <w:rPr>
                <w:color w:val="000000"/>
                <w:sz w:val="22"/>
                <w:szCs w:val="26"/>
                <w:lang w:eastAsia="en-US"/>
              </w:rPr>
              <w:t>5,0 (отлично)</w:t>
            </w:r>
          </w:p>
        </w:tc>
        <w:tc>
          <w:tcPr>
            <w:tcW w:w="18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664E6" w:rsidRPr="009664E6" w:rsidRDefault="009664E6" w:rsidP="009664E6">
            <w:pPr>
              <w:suppressAutoHyphens w:val="0"/>
              <w:jc w:val="center"/>
            </w:pPr>
            <w:r w:rsidRPr="009664E6">
              <w:rPr>
                <w:color w:val="000000"/>
                <w:sz w:val="22"/>
                <w:szCs w:val="26"/>
                <w:lang w:eastAsia="en-US"/>
              </w:rPr>
              <w:t>зачтено</w:t>
            </w:r>
          </w:p>
        </w:tc>
      </w:tr>
      <w:tr w:rsidR="009664E6" w:rsidRPr="009664E6" w:rsidTr="003C57D8">
        <w:trPr>
          <w:cantSplit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664E6" w:rsidRPr="009664E6" w:rsidRDefault="009664E6" w:rsidP="009664E6">
            <w:pPr>
              <w:suppressAutoHyphens w:val="0"/>
              <w:jc w:val="center"/>
            </w:pPr>
            <w:r w:rsidRPr="009664E6">
              <w:rPr>
                <w:color w:val="000000"/>
                <w:sz w:val="22"/>
                <w:szCs w:val="26"/>
                <w:lang w:eastAsia="en-US"/>
              </w:rPr>
              <w:t>82-89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664E6" w:rsidRPr="009664E6" w:rsidRDefault="009664E6" w:rsidP="009664E6">
            <w:pPr>
              <w:suppressAutoHyphens w:val="0"/>
              <w:jc w:val="center"/>
            </w:pPr>
            <w:r w:rsidRPr="009664E6">
              <w:rPr>
                <w:b/>
                <w:color w:val="000000"/>
                <w:sz w:val="22"/>
                <w:szCs w:val="26"/>
                <w:lang w:eastAsia="en-US"/>
              </w:rPr>
              <w:t>В</w:t>
            </w:r>
          </w:p>
        </w:tc>
        <w:tc>
          <w:tcPr>
            <w:tcW w:w="3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664E6" w:rsidRPr="009664E6" w:rsidRDefault="009664E6" w:rsidP="009664E6">
            <w:pPr>
              <w:suppressAutoHyphens w:val="0"/>
            </w:pPr>
            <w:r w:rsidRPr="009664E6">
              <w:rPr>
                <w:color w:val="000000"/>
                <w:sz w:val="22"/>
                <w:szCs w:val="26"/>
                <w:lang w:eastAsia="en-US"/>
              </w:rPr>
              <w:t>ОЧЕНЬ ХОРОШО - выше среднего уровня с несколькими ошибками</w:t>
            </w:r>
          </w:p>
          <w:p w:rsidR="009664E6" w:rsidRPr="009664E6" w:rsidRDefault="009664E6" w:rsidP="009664E6">
            <w:pPr>
              <w:suppressAutoHyphens w:val="0"/>
            </w:pPr>
          </w:p>
        </w:tc>
        <w:tc>
          <w:tcPr>
            <w:tcW w:w="1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664E6" w:rsidRPr="009664E6" w:rsidRDefault="009664E6" w:rsidP="009664E6">
            <w:pPr>
              <w:suppressAutoHyphens w:val="0"/>
              <w:jc w:val="center"/>
            </w:pPr>
            <w:r w:rsidRPr="009664E6">
              <w:rPr>
                <w:color w:val="000000"/>
                <w:sz w:val="22"/>
                <w:szCs w:val="26"/>
                <w:lang w:eastAsia="en-US"/>
              </w:rPr>
              <w:t xml:space="preserve">4,0 </w:t>
            </w:r>
            <w:r w:rsidRPr="009664E6">
              <w:rPr>
                <w:color w:val="000000"/>
                <w:sz w:val="22"/>
                <w:szCs w:val="26"/>
                <w:lang w:eastAsia="en-US"/>
              </w:rPr>
              <w:br/>
              <w:t>(хорошо)</w:t>
            </w:r>
          </w:p>
        </w:tc>
        <w:tc>
          <w:tcPr>
            <w:tcW w:w="18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664E6" w:rsidRPr="009664E6" w:rsidRDefault="009664E6" w:rsidP="009664E6">
            <w:pPr>
              <w:suppressAutoHyphens w:val="0"/>
              <w:snapToGrid w:val="0"/>
              <w:jc w:val="center"/>
            </w:pPr>
          </w:p>
        </w:tc>
      </w:tr>
      <w:tr w:rsidR="009664E6" w:rsidRPr="009664E6" w:rsidTr="003C57D8">
        <w:trPr>
          <w:cantSplit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664E6" w:rsidRPr="009664E6" w:rsidRDefault="009664E6" w:rsidP="009664E6">
            <w:pPr>
              <w:suppressAutoHyphens w:val="0"/>
              <w:jc w:val="center"/>
            </w:pPr>
            <w:r w:rsidRPr="009664E6">
              <w:rPr>
                <w:color w:val="000000"/>
                <w:sz w:val="22"/>
                <w:szCs w:val="26"/>
                <w:lang w:eastAsia="en-US"/>
              </w:rPr>
              <w:t>74-81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664E6" w:rsidRPr="009664E6" w:rsidRDefault="009664E6" w:rsidP="009664E6">
            <w:pPr>
              <w:suppressAutoHyphens w:val="0"/>
              <w:jc w:val="center"/>
            </w:pPr>
            <w:r w:rsidRPr="009664E6">
              <w:rPr>
                <w:b/>
                <w:color w:val="000000"/>
                <w:sz w:val="22"/>
                <w:szCs w:val="26"/>
                <w:lang w:eastAsia="en-US"/>
              </w:rPr>
              <w:t>С</w:t>
            </w:r>
          </w:p>
        </w:tc>
        <w:tc>
          <w:tcPr>
            <w:tcW w:w="3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664E6" w:rsidRPr="009664E6" w:rsidRDefault="009664E6" w:rsidP="009664E6">
            <w:pPr>
              <w:suppressAutoHyphens w:val="0"/>
            </w:pPr>
            <w:r w:rsidRPr="009664E6">
              <w:rPr>
                <w:color w:val="000000"/>
                <w:sz w:val="22"/>
                <w:szCs w:val="26"/>
                <w:lang w:eastAsia="en-US"/>
              </w:rPr>
              <w:t xml:space="preserve">ХОРОШО - в </w:t>
            </w:r>
            <w:proofErr w:type="gramStart"/>
            <w:r w:rsidRPr="009664E6">
              <w:rPr>
                <w:color w:val="000000"/>
                <w:sz w:val="22"/>
                <w:szCs w:val="26"/>
                <w:lang w:eastAsia="en-US"/>
              </w:rPr>
              <w:t>общем</w:t>
            </w:r>
            <w:proofErr w:type="gramEnd"/>
            <w:r w:rsidRPr="009664E6">
              <w:rPr>
                <w:color w:val="000000"/>
                <w:sz w:val="22"/>
                <w:szCs w:val="26"/>
                <w:lang w:eastAsia="en-US"/>
              </w:rPr>
              <w:t xml:space="preserve"> правильная работа с определенным количеством ошибок</w:t>
            </w:r>
          </w:p>
        </w:tc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664E6" w:rsidRPr="009664E6" w:rsidRDefault="009664E6" w:rsidP="009664E6">
            <w:pPr>
              <w:suppressAutoHyphens w:val="0"/>
              <w:snapToGrid w:val="0"/>
              <w:jc w:val="center"/>
            </w:pPr>
          </w:p>
        </w:tc>
        <w:tc>
          <w:tcPr>
            <w:tcW w:w="18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664E6" w:rsidRPr="009664E6" w:rsidRDefault="009664E6" w:rsidP="009664E6">
            <w:pPr>
              <w:suppressAutoHyphens w:val="0"/>
              <w:snapToGrid w:val="0"/>
              <w:jc w:val="center"/>
            </w:pPr>
          </w:p>
        </w:tc>
      </w:tr>
      <w:tr w:rsidR="009664E6" w:rsidRPr="009664E6" w:rsidTr="003C57D8">
        <w:trPr>
          <w:cantSplit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664E6" w:rsidRPr="009664E6" w:rsidRDefault="009664E6" w:rsidP="009664E6">
            <w:pPr>
              <w:suppressAutoHyphens w:val="0"/>
              <w:jc w:val="center"/>
            </w:pPr>
            <w:r w:rsidRPr="009664E6">
              <w:rPr>
                <w:color w:val="000000"/>
                <w:sz w:val="22"/>
                <w:szCs w:val="26"/>
                <w:lang w:eastAsia="en-US"/>
              </w:rPr>
              <w:t>64-73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664E6" w:rsidRPr="009664E6" w:rsidRDefault="009664E6" w:rsidP="009664E6">
            <w:pPr>
              <w:suppressAutoHyphens w:val="0"/>
              <w:jc w:val="center"/>
            </w:pPr>
            <w:r w:rsidRPr="009664E6">
              <w:rPr>
                <w:b/>
                <w:color w:val="000000"/>
                <w:sz w:val="22"/>
                <w:szCs w:val="26"/>
                <w:lang w:eastAsia="en-US"/>
              </w:rPr>
              <w:t>D</w:t>
            </w:r>
          </w:p>
        </w:tc>
        <w:tc>
          <w:tcPr>
            <w:tcW w:w="3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664E6" w:rsidRPr="009664E6" w:rsidRDefault="009664E6" w:rsidP="009664E6">
            <w:pPr>
              <w:suppressAutoHyphens w:val="0"/>
            </w:pPr>
            <w:r w:rsidRPr="009664E6">
              <w:rPr>
                <w:color w:val="000000"/>
                <w:sz w:val="22"/>
                <w:szCs w:val="26"/>
                <w:lang w:eastAsia="en-US"/>
              </w:rPr>
              <w:t>УДОВЛЕТВОРИТЕЛЬНО - неплохо, но с большим количеством недостатков</w:t>
            </w:r>
          </w:p>
        </w:tc>
        <w:tc>
          <w:tcPr>
            <w:tcW w:w="1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664E6" w:rsidRPr="009664E6" w:rsidRDefault="009664E6" w:rsidP="009664E6">
            <w:pPr>
              <w:suppressAutoHyphens w:val="0"/>
              <w:jc w:val="center"/>
            </w:pPr>
            <w:r w:rsidRPr="009664E6">
              <w:rPr>
                <w:color w:val="000000"/>
                <w:sz w:val="22"/>
                <w:szCs w:val="26"/>
                <w:lang w:eastAsia="en-US"/>
              </w:rPr>
              <w:t xml:space="preserve">3,0 </w:t>
            </w:r>
            <w:r w:rsidRPr="009664E6">
              <w:rPr>
                <w:color w:val="000000"/>
                <w:sz w:val="22"/>
                <w:szCs w:val="26"/>
                <w:lang w:eastAsia="en-US"/>
              </w:rPr>
              <w:br/>
              <w:t>(достаточно)</w:t>
            </w:r>
          </w:p>
        </w:tc>
        <w:tc>
          <w:tcPr>
            <w:tcW w:w="18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664E6" w:rsidRPr="009664E6" w:rsidRDefault="009664E6" w:rsidP="009664E6">
            <w:pPr>
              <w:suppressAutoHyphens w:val="0"/>
              <w:snapToGrid w:val="0"/>
              <w:jc w:val="center"/>
            </w:pPr>
          </w:p>
        </w:tc>
      </w:tr>
      <w:tr w:rsidR="009664E6" w:rsidRPr="009664E6" w:rsidTr="003C57D8">
        <w:trPr>
          <w:cantSplit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664E6" w:rsidRPr="009664E6" w:rsidRDefault="009664E6" w:rsidP="009664E6">
            <w:pPr>
              <w:suppressAutoHyphens w:val="0"/>
              <w:jc w:val="center"/>
            </w:pPr>
            <w:r w:rsidRPr="009664E6">
              <w:rPr>
                <w:color w:val="000000"/>
                <w:sz w:val="22"/>
                <w:szCs w:val="26"/>
                <w:lang w:eastAsia="en-US"/>
              </w:rPr>
              <w:t>60-63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664E6" w:rsidRPr="009664E6" w:rsidRDefault="009664E6" w:rsidP="009664E6">
            <w:pPr>
              <w:suppressAutoHyphens w:val="0"/>
              <w:jc w:val="center"/>
            </w:pPr>
            <w:r w:rsidRPr="009664E6">
              <w:rPr>
                <w:b/>
                <w:color w:val="000000"/>
                <w:sz w:val="22"/>
                <w:szCs w:val="26"/>
                <w:lang w:eastAsia="en-US"/>
              </w:rPr>
              <w:t xml:space="preserve">Е </w:t>
            </w:r>
          </w:p>
        </w:tc>
        <w:tc>
          <w:tcPr>
            <w:tcW w:w="3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664E6" w:rsidRPr="009664E6" w:rsidRDefault="009664E6" w:rsidP="009664E6">
            <w:pPr>
              <w:suppressAutoHyphens w:val="0"/>
            </w:pPr>
            <w:r w:rsidRPr="009664E6">
              <w:rPr>
                <w:color w:val="000000"/>
                <w:sz w:val="22"/>
                <w:szCs w:val="26"/>
                <w:lang w:eastAsia="en-US"/>
              </w:rPr>
              <w:t>ДОСТАТОЧНО - выполнение удовлетворяет минимальным критериям</w:t>
            </w:r>
          </w:p>
        </w:tc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664E6" w:rsidRPr="009664E6" w:rsidRDefault="009664E6" w:rsidP="009664E6">
            <w:pPr>
              <w:suppressAutoHyphens w:val="0"/>
              <w:snapToGrid w:val="0"/>
              <w:jc w:val="center"/>
            </w:pPr>
          </w:p>
        </w:tc>
        <w:tc>
          <w:tcPr>
            <w:tcW w:w="18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664E6" w:rsidRPr="009664E6" w:rsidRDefault="009664E6" w:rsidP="009664E6">
            <w:pPr>
              <w:suppressAutoHyphens w:val="0"/>
              <w:snapToGrid w:val="0"/>
              <w:jc w:val="center"/>
            </w:pPr>
          </w:p>
        </w:tc>
      </w:tr>
      <w:tr w:rsidR="009664E6" w:rsidRPr="009664E6" w:rsidTr="003C57D8">
        <w:trPr>
          <w:trHeight w:val="274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664E6" w:rsidRPr="009664E6" w:rsidRDefault="009664E6" w:rsidP="009664E6">
            <w:pPr>
              <w:suppressAutoHyphens w:val="0"/>
              <w:jc w:val="center"/>
            </w:pPr>
            <w:r w:rsidRPr="009664E6">
              <w:rPr>
                <w:color w:val="000000"/>
                <w:sz w:val="22"/>
                <w:szCs w:val="26"/>
                <w:lang w:eastAsia="en-US"/>
              </w:rPr>
              <w:t>35-59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664E6" w:rsidRPr="009664E6" w:rsidRDefault="009664E6" w:rsidP="009664E6">
            <w:pPr>
              <w:suppressAutoHyphens w:val="0"/>
              <w:jc w:val="center"/>
            </w:pPr>
            <w:r w:rsidRPr="009664E6">
              <w:rPr>
                <w:b/>
                <w:color w:val="000000"/>
                <w:sz w:val="22"/>
                <w:szCs w:val="26"/>
                <w:lang w:eastAsia="en-US"/>
              </w:rPr>
              <w:t>FX</w:t>
            </w:r>
          </w:p>
        </w:tc>
        <w:tc>
          <w:tcPr>
            <w:tcW w:w="3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664E6" w:rsidRPr="009664E6" w:rsidRDefault="009664E6" w:rsidP="009664E6">
            <w:pPr>
              <w:suppressAutoHyphens w:val="0"/>
            </w:pPr>
            <w:r w:rsidRPr="009664E6">
              <w:rPr>
                <w:color w:val="000000"/>
                <w:sz w:val="22"/>
                <w:szCs w:val="26"/>
                <w:lang w:eastAsia="en-US"/>
              </w:rPr>
              <w:t>НЕУДОВЛЕТВОРИТЕЛЬНО - возможна повторная сдача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664E6" w:rsidRPr="009664E6" w:rsidRDefault="009664E6" w:rsidP="009664E6">
            <w:pPr>
              <w:suppressAutoHyphens w:val="0"/>
              <w:jc w:val="center"/>
            </w:pPr>
            <w:r w:rsidRPr="009664E6">
              <w:rPr>
                <w:color w:val="000000"/>
                <w:sz w:val="22"/>
                <w:szCs w:val="26"/>
                <w:lang w:eastAsia="en-US"/>
              </w:rPr>
              <w:t>2,0 (неудовлетворительно с возможностью повторной сдачи)</w:t>
            </w: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664E6" w:rsidRPr="009664E6" w:rsidRDefault="009664E6" w:rsidP="009664E6">
            <w:pPr>
              <w:suppressAutoHyphens w:val="0"/>
              <w:jc w:val="center"/>
              <w:rPr>
                <w:color w:val="000000"/>
                <w:sz w:val="22"/>
                <w:szCs w:val="26"/>
                <w:lang w:eastAsia="en-US"/>
              </w:rPr>
            </w:pPr>
            <w:r w:rsidRPr="009664E6">
              <w:rPr>
                <w:color w:val="000000"/>
                <w:sz w:val="22"/>
                <w:szCs w:val="26"/>
                <w:lang w:eastAsia="en-US"/>
              </w:rPr>
              <w:t>не зачтено</w:t>
            </w:r>
          </w:p>
          <w:p w:rsidR="009664E6" w:rsidRPr="009664E6" w:rsidRDefault="009664E6" w:rsidP="009664E6">
            <w:pPr>
              <w:suppressAutoHyphens w:val="0"/>
              <w:jc w:val="center"/>
            </w:pPr>
            <w:r w:rsidRPr="009664E6">
              <w:rPr>
                <w:color w:val="000000"/>
                <w:sz w:val="22"/>
                <w:szCs w:val="26"/>
                <w:lang w:eastAsia="en-US"/>
              </w:rPr>
              <w:t>(с возможностью повторной сдачи)</w:t>
            </w:r>
          </w:p>
        </w:tc>
      </w:tr>
      <w:tr w:rsidR="009664E6" w:rsidRPr="009664E6" w:rsidTr="003C57D8"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664E6" w:rsidRPr="009664E6" w:rsidRDefault="009664E6" w:rsidP="009664E6">
            <w:pPr>
              <w:suppressAutoHyphens w:val="0"/>
              <w:jc w:val="center"/>
            </w:pPr>
            <w:r w:rsidRPr="009664E6">
              <w:rPr>
                <w:color w:val="000000"/>
                <w:sz w:val="22"/>
                <w:szCs w:val="26"/>
                <w:lang w:eastAsia="en-US"/>
              </w:rPr>
              <w:t>1-34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664E6" w:rsidRPr="009664E6" w:rsidRDefault="009664E6" w:rsidP="009664E6">
            <w:pPr>
              <w:suppressAutoHyphens w:val="0"/>
              <w:jc w:val="center"/>
            </w:pPr>
            <w:r w:rsidRPr="009664E6">
              <w:rPr>
                <w:b/>
                <w:color w:val="000000"/>
                <w:sz w:val="22"/>
                <w:szCs w:val="26"/>
                <w:lang w:eastAsia="en-US"/>
              </w:rPr>
              <w:t>F</w:t>
            </w:r>
          </w:p>
        </w:tc>
        <w:tc>
          <w:tcPr>
            <w:tcW w:w="3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664E6" w:rsidRPr="009664E6" w:rsidRDefault="009664E6" w:rsidP="009664E6">
            <w:pPr>
              <w:suppressAutoHyphens w:val="0"/>
            </w:pPr>
            <w:r w:rsidRPr="009664E6">
              <w:rPr>
                <w:color w:val="000000"/>
                <w:sz w:val="22"/>
                <w:szCs w:val="26"/>
                <w:lang w:eastAsia="en-US"/>
              </w:rPr>
              <w:t>НЕУДОВЛЕТВОРИТЕЛЬНО - необходим повторный курс по учебной дисциплине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664E6" w:rsidRPr="009664E6" w:rsidRDefault="009664E6" w:rsidP="009664E6">
            <w:pPr>
              <w:suppressAutoHyphens w:val="0"/>
              <w:jc w:val="center"/>
            </w:pPr>
            <w:r w:rsidRPr="009664E6">
              <w:rPr>
                <w:color w:val="000000"/>
                <w:sz w:val="22"/>
                <w:szCs w:val="26"/>
                <w:lang w:eastAsia="en-US"/>
              </w:rPr>
              <w:t>2,0 (неудовлетворительно с повторным изучением дисциплины)</w:t>
            </w: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664E6" w:rsidRPr="009664E6" w:rsidRDefault="009664E6" w:rsidP="009664E6">
            <w:pPr>
              <w:suppressAutoHyphens w:val="0"/>
              <w:jc w:val="center"/>
              <w:rPr>
                <w:color w:val="000000"/>
                <w:sz w:val="22"/>
                <w:szCs w:val="26"/>
                <w:lang w:eastAsia="en-US"/>
              </w:rPr>
            </w:pPr>
            <w:r w:rsidRPr="009664E6">
              <w:rPr>
                <w:color w:val="000000"/>
                <w:sz w:val="22"/>
                <w:szCs w:val="26"/>
                <w:lang w:eastAsia="en-US"/>
              </w:rPr>
              <w:t>не зачтено</w:t>
            </w:r>
          </w:p>
          <w:p w:rsidR="009664E6" w:rsidRPr="009664E6" w:rsidRDefault="009664E6" w:rsidP="009664E6">
            <w:pPr>
              <w:suppressAutoHyphens w:val="0"/>
              <w:jc w:val="center"/>
            </w:pPr>
            <w:r w:rsidRPr="009664E6">
              <w:rPr>
                <w:color w:val="000000"/>
                <w:sz w:val="22"/>
                <w:szCs w:val="26"/>
                <w:lang w:eastAsia="en-US"/>
              </w:rPr>
              <w:t>(с повторным изучением дисциплины)</w:t>
            </w:r>
          </w:p>
        </w:tc>
      </w:tr>
    </w:tbl>
    <w:p w:rsidR="009664E6" w:rsidRPr="009664E6" w:rsidRDefault="009664E6" w:rsidP="009664E6">
      <w:pPr>
        <w:widowControl w:val="0"/>
        <w:autoSpaceDE w:val="0"/>
        <w:ind w:firstLine="426"/>
        <w:jc w:val="center"/>
        <w:rPr>
          <w:b/>
          <w:i/>
          <w:color w:val="000000"/>
          <w:lang w:eastAsia="en-US"/>
        </w:rPr>
      </w:pPr>
      <w:r w:rsidRPr="009664E6">
        <w:rPr>
          <w:b/>
          <w:bCs/>
        </w:rPr>
        <w:lastRenderedPageBreak/>
        <w:t>7. Перечень основной и дополнительной учебной литературы, необходимой для освоения дисциплины</w:t>
      </w:r>
    </w:p>
    <w:p w:rsidR="009664E6" w:rsidRPr="009664E6" w:rsidRDefault="009664E6" w:rsidP="009664E6">
      <w:pPr>
        <w:suppressAutoHyphens w:val="0"/>
        <w:contextualSpacing/>
        <w:jc w:val="both"/>
        <w:rPr>
          <w:lang w:eastAsia="ru-RU"/>
        </w:rPr>
      </w:pPr>
      <w:r w:rsidRPr="009664E6">
        <w:rPr>
          <w:b/>
          <w:i/>
          <w:color w:val="000000"/>
          <w:lang w:eastAsia="en-US"/>
        </w:rPr>
        <w:t>а) основная учебная литература:</w:t>
      </w:r>
    </w:p>
    <w:p w:rsidR="00E11589" w:rsidRDefault="009664E6" w:rsidP="00E11589">
      <w:pPr>
        <w:suppressAutoHyphens w:val="0"/>
        <w:jc w:val="both"/>
        <w:rPr>
          <w:lang w:eastAsia="ru-RU"/>
        </w:rPr>
      </w:pPr>
      <w:r>
        <w:rPr>
          <w:lang w:eastAsia="ru-RU"/>
        </w:rPr>
        <w:t xml:space="preserve">1. </w:t>
      </w:r>
      <w:r w:rsidRPr="009664E6">
        <w:rPr>
          <w:lang w:eastAsia="ru-RU"/>
        </w:rPr>
        <w:t>Агабекян, И. П. Деловой английский = English for business</w:t>
      </w:r>
      <w:proofErr w:type="gramStart"/>
      <w:r w:rsidRPr="009664E6">
        <w:rPr>
          <w:lang w:eastAsia="ru-RU"/>
        </w:rPr>
        <w:t xml:space="preserve"> :</w:t>
      </w:r>
      <w:proofErr w:type="gramEnd"/>
      <w:r w:rsidRPr="009664E6">
        <w:rPr>
          <w:lang w:eastAsia="ru-RU"/>
        </w:rPr>
        <w:t xml:space="preserve"> учебное пособие / И. П. Агабекян. – 9–е изд., стер. – Ростов н/Д.</w:t>
      </w:r>
      <w:proofErr w:type="gramStart"/>
      <w:r w:rsidRPr="009664E6">
        <w:rPr>
          <w:lang w:eastAsia="ru-RU"/>
        </w:rPr>
        <w:t xml:space="preserve"> :</w:t>
      </w:r>
      <w:proofErr w:type="gramEnd"/>
      <w:r w:rsidRPr="009664E6">
        <w:rPr>
          <w:lang w:eastAsia="ru-RU"/>
        </w:rPr>
        <w:t xml:space="preserve"> Феникс, 2013. – 319 с. : ил. – (Высшее образование). – Библиогр.: с. 315. </w:t>
      </w:r>
    </w:p>
    <w:p w:rsidR="00E11589" w:rsidRDefault="00E11589" w:rsidP="00E11589">
      <w:pPr>
        <w:suppressAutoHyphens w:val="0"/>
        <w:jc w:val="both"/>
        <w:rPr>
          <w:lang w:eastAsia="ru-RU"/>
        </w:rPr>
      </w:pPr>
      <w:r>
        <w:rPr>
          <w:lang w:eastAsia="ru-RU"/>
        </w:rPr>
        <w:t xml:space="preserve">2. </w:t>
      </w:r>
      <w:r w:rsidRPr="00E11589">
        <w:rPr>
          <w:lang w:eastAsia="ru-RU"/>
        </w:rPr>
        <w:t>Гарагуля, С. И. Английский язык для делового общения = Learning buisness communication in English</w:t>
      </w:r>
      <w:proofErr w:type="gramStart"/>
      <w:r w:rsidRPr="00E11589">
        <w:rPr>
          <w:lang w:eastAsia="ru-RU"/>
        </w:rPr>
        <w:t xml:space="preserve"> :</w:t>
      </w:r>
      <w:proofErr w:type="gramEnd"/>
      <w:r w:rsidRPr="00E11589">
        <w:rPr>
          <w:lang w:eastAsia="ru-RU"/>
        </w:rPr>
        <w:t xml:space="preserve"> учебное пособие / С. И. Гарагуля. – Ростов н/Д.</w:t>
      </w:r>
      <w:proofErr w:type="gramStart"/>
      <w:r w:rsidRPr="00E11589">
        <w:rPr>
          <w:lang w:eastAsia="ru-RU"/>
        </w:rPr>
        <w:t xml:space="preserve"> :</w:t>
      </w:r>
      <w:proofErr w:type="gramEnd"/>
      <w:r w:rsidRPr="00E11589">
        <w:rPr>
          <w:lang w:eastAsia="ru-RU"/>
        </w:rPr>
        <w:t xml:space="preserve"> Феникс, 2013. – 269 с. : ил. – (Высшее образование). – Библиогр.: с. 263–265.</w:t>
      </w:r>
    </w:p>
    <w:p w:rsidR="00E11589" w:rsidRDefault="00E11589" w:rsidP="00E11589">
      <w:pPr>
        <w:suppressAutoHyphens w:val="0"/>
        <w:jc w:val="both"/>
        <w:rPr>
          <w:lang w:eastAsia="ru-RU"/>
        </w:rPr>
      </w:pPr>
      <w:r>
        <w:rPr>
          <w:lang w:eastAsia="ru-RU"/>
        </w:rPr>
        <w:t xml:space="preserve">3. </w:t>
      </w:r>
      <w:r w:rsidRPr="00E11589">
        <w:rPr>
          <w:lang w:eastAsia="ru-RU"/>
        </w:rPr>
        <w:t>Гусева, Т.С. Уверенное общение в деловом английском: учебное пособие. Ч. II / Т.С. Гусева, Г.И. Дедкова. – М.</w:t>
      </w:r>
      <w:proofErr w:type="gramStart"/>
      <w:r w:rsidRPr="00E11589">
        <w:rPr>
          <w:lang w:eastAsia="ru-RU"/>
        </w:rPr>
        <w:t xml:space="preserve"> :</w:t>
      </w:r>
      <w:proofErr w:type="gramEnd"/>
      <w:r w:rsidRPr="00E11589">
        <w:rPr>
          <w:lang w:eastAsia="ru-RU"/>
        </w:rPr>
        <w:t xml:space="preserve"> Владос, 2014. – 200 с.</w:t>
      </w:r>
    </w:p>
    <w:p w:rsidR="00E11589" w:rsidRDefault="00E11589" w:rsidP="00E11589">
      <w:pPr>
        <w:suppressAutoHyphens w:val="0"/>
        <w:jc w:val="both"/>
        <w:rPr>
          <w:lang w:eastAsia="ru-RU"/>
        </w:rPr>
      </w:pPr>
      <w:r>
        <w:rPr>
          <w:lang w:eastAsia="ru-RU"/>
        </w:rPr>
        <w:t xml:space="preserve">4. </w:t>
      </w:r>
      <w:r w:rsidRPr="00E11589">
        <w:rPr>
          <w:lang w:eastAsia="ru-RU"/>
        </w:rPr>
        <w:t>Колесникова, Н. А. Деловое общение в тестах и интервью</w:t>
      </w:r>
      <w:proofErr w:type="gramStart"/>
      <w:r w:rsidRPr="00E11589">
        <w:rPr>
          <w:lang w:eastAsia="ru-RU"/>
        </w:rPr>
        <w:t xml:space="preserve"> :</w:t>
      </w:r>
      <w:proofErr w:type="gramEnd"/>
      <w:r w:rsidRPr="00E11589">
        <w:rPr>
          <w:lang w:eastAsia="ru-RU"/>
        </w:rPr>
        <w:t xml:space="preserve"> учебное пособие / Н. А. Колесникова, Л. А. Томашевская. – М.</w:t>
      </w:r>
      <w:proofErr w:type="gramStart"/>
      <w:r w:rsidRPr="00E11589">
        <w:rPr>
          <w:lang w:eastAsia="ru-RU"/>
        </w:rPr>
        <w:t xml:space="preserve"> :</w:t>
      </w:r>
      <w:proofErr w:type="gramEnd"/>
      <w:r w:rsidRPr="00E11589">
        <w:rPr>
          <w:lang w:eastAsia="ru-RU"/>
        </w:rPr>
        <w:t xml:space="preserve"> Флинта ; М. : Наука, 2014. – 212 с. : табл.</w:t>
      </w:r>
    </w:p>
    <w:p w:rsidR="00E11589" w:rsidRDefault="00E11589" w:rsidP="00E11589">
      <w:pPr>
        <w:suppressAutoHyphens w:val="0"/>
        <w:jc w:val="both"/>
        <w:rPr>
          <w:lang w:eastAsia="ru-RU"/>
        </w:rPr>
      </w:pPr>
      <w:r>
        <w:rPr>
          <w:lang w:eastAsia="ru-RU"/>
        </w:rPr>
        <w:t xml:space="preserve">5. </w:t>
      </w:r>
      <w:r w:rsidRPr="00E11589">
        <w:rPr>
          <w:lang w:eastAsia="ru-RU"/>
        </w:rPr>
        <w:t>Маньковская, З. В. Идиомы и фразовые глаголы в деловом общении (английский язык) [Электронный ресурс]</w:t>
      </w:r>
      <w:proofErr w:type="gramStart"/>
      <w:r w:rsidRPr="00E11589">
        <w:rPr>
          <w:lang w:eastAsia="ru-RU"/>
        </w:rPr>
        <w:t xml:space="preserve"> :</w:t>
      </w:r>
      <w:proofErr w:type="gramEnd"/>
      <w:r w:rsidRPr="00E11589">
        <w:rPr>
          <w:lang w:eastAsia="ru-RU"/>
        </w:rPr>
        <w:t xml:space="preserve"> учебное пособие / З.В. Маньковская. – М.: ИНФРА–М, 2011. – 184 с.: 60x90 1/16. – (Высшее образование). – Режим доступа: </w:t>
      </w:r>
      <w:hyperlink r:id="rId9" w:history="1">
        <w:r w:rsidRPr="00BC2F7C">
          <w:rPr>
            <w:rStyle w:val="a6"/>
            <w:lang w:eastAsia="ru-RU"/>
          </w:rPr>
          <w:t>http://znanium.com/catalog.php?bookinfo=205580</w:t>
        </w:r>
      </w:hyperlink>
      <w:r>
        <w:rPr>
          <w:lang w:eastAsia="ru-RU"/>
        </w:rPr>
        <w:t xml:space="preserve"> </w:t>
      </w:r>
    </w:p>
    <w:p w:rsidR="00E11589" w:rsidRPr="005E2122" w:rsidRDefault="00E11589" w:rsidP="005E2122">
      <w:pPr>
        <w:suppressAutoHyphens w:val="0"/>
        <w:jc w:val="both"/>
        <w:rPr>
          <w:lang w:eastAsia="ru-RU"/>
        </w:rPr>
      </w:pPr>
      <w:r>
        <w:rPr>
          <w:lang w:eastAsia="ru-RU"/>
        </w:rPr>
        <w:t xml:space="preserve">6. </w:t>
      </w:r>
      <w:r w:rsidRPr="00E11589">
        <w:rPr>
          <w:lang w:eastAsia="ru-RU"/>
        </w:rPr>
        <w:t>Попов, Е. Б.</w:t>
      </w:r>
      <w:r w:rsidR="005E2122">
        <w:rPr>
          <w:lang w:eastAsia="ru-RU"/>
        </w:rPr>
        <w:t xml:space="preserve"> </w:t>
      </w:r>
      <w:r w:rsidRPr="00E11589">
        <w:rPr>
          <w:lang w:eastAsia="ru-RU"/>
        </w:rPr>
        <w:t>Деловой английский язык [Электронный ресурс] / Е.Б. Попов – М.</w:t>
      </w:r>
      <w:proofErr w:type="gramStart"/>
      <w:r w:rsidRPr="00E11589">
        <w:rPr>
          <w:lang w:eastAsia="ru-RU"/>
        </w:rPr>
        <w:t xml:space="preserve"> :</w:t>
      </w:r>
      <w:proofErr w:type="gramEnd"/>
      <w:r w:rsidRPr="00E11589">
        <w:rPr>
          <w:lang w:eastAsia="ru-RU"/>
        </w:rPr>
        <w:t xml:space="preserve"> НИЦ ИНФРА–М, 2015. – 64 с. – Режим доступа: http://znanium.com/catalog.php?bookinfo=515334</w:t>
      </w:r>
    </w:p>
    <w:p w:rsidR="00E11589" w:rsidRDefault="00E11589" w:rsidP="00E11589">
      <w:pPr>
        <w:spacing w:after="120"/>
        <w:rPr>
          <w:lang w:eastAsia="ru-RU"/>
        </w:rPr>
      </w:pPr>
      <w:r w:rsidRPr="00E11589">
        <w:rPr>
          <w:b/>
          <w:i/>
          <w:color w:val="000000"/>
        </w:rPr>
        <w:t>б) дополнительная учебная литература:</w:t>
      </w:r>
    </w:p>
    <w:p w:rsidR="00D071EC" w:rsidRDefault="00E11589" w:rsidP="00D071EC">
      <w:pPr>
        <w:spacing w:after="120"/>
        <w:rPr>
          <w:lang w:eastAsia="ru-RU"/>
        </w:rPr>
      </w:pPr>
      <w:r>
        <w:rPr>
          <w:lang w:eastAsia="ru-RU"/>
        </w:rPr>
        <w:t xml:space="preserve">1. </w:t>
      </w:r>
      <w:r w:rsidRPr="00E11589">
        <w:rPr>
          <w:lang w:eastAsia="ru-RU"/>
        </w:rPr>
        <w:t>Бердышев, С. Н. Деловой английский. Стандарты, документация, корреспонденция</w:t>
      </w:r>
      <w:proofErr w:type="gramStart"/>
      <w:r w:rsidRPr="00E11589">
        <w:rPr>
          <w:lang w:eastAsia="ru-RU"/>
        </w:rPr>
        <w:t xml:space="preserve"> :</w:t>
      </w:r>
      <w:proofErr w:type="gramEnd"/>
      <w:r w:rsidRPr="00E11589">
        <w:rPr>
          <w:lang w:eastAsia="ru-RU"/>
        </w:rPr>
        <w:t xml:space="preserve"> [русско–английский толковый словарь] / С. Н. Бердышев. – Ростов н/Д.</w:t>
      </w:r>
      <w:proofErr w:type="gramStart"/>
      <w:r w:rsidRPr="00E11589">
        <w:rPr>
          <w:lang w:eastAsia="ru-RU"/>
        </w:rPr>
        <w:t xml:space="preserve"> :</w:t>
      </w:r>
      <w:proofErr w:type="gramEnd"/>
      <w:r w:rsidRPr="00E11589">
        <w:rPr>
          <w:lang w:eastAsia="ru-RU"/>
        </w:rPr>
        <w:t xml:space="preserve"> Феникс, 2014. – 303 с. : табл. – (Бизнес–класс). – Прил.: с. 293–302. </w:t>
      </w:r>
    </w:p>
    <w:p w:rsidR="00D071EC" w:rsidRDefault="00D071EC" w:rsidP="00D071EC">
      <w:pPr>
        <w:spacing w:after="120"/>
        <w:rPr>
          <w:lang w:val="en-US" w:eastAsia="ru-RU"/>
        </w:rPr>
      </w:pPr>
      <w:r w:rsidRPr="00D071EC">
        <w:rPr>
          <w:lang w:val="en-US" w:eastAsia="ru-RU"/>
        </w:rPr>
        <w:t xml:space="preserve">2. </w:t>
      </w:r>
      <w:r w:rsidRPr="00B46CF4">
        <w:rPr>
          <w:bCs/>
          <w:shd w:val="clear" w:color="auto" w:fill="FFFFFF"/>
          <w:lang w:val="en-GB"/>
        </w:rPr>
        <w:t>Cotton D. Market Leader</w:t>
      </w:r>
      <w:r w:rsidRPr="00B46CF4">
        <w:rPr>
          <w:shd w:val="clear" w:color="auto" w:fill="FFFFFF"/>
          <w:lang w:val="en-GB"/>
        </w:rPr>
        <w:t xml:space="preserve">: course Book: Pre-Intermediate: Business English / David Cotton, David Falvey, Simon Kent. - </w:t>
      </w:r>
      <w:proofErr w:type="gramStart"/>
      <w:r w:rsidRPr="00B46CF4">
        <w:rPr>
          <w:shd w:val="clear" w:color="auto" w:fill="FFFFFF"/>
          <w:lang w:val="en-GB"/>
        </w:rPr>
        <w:t>USA :</w:t>
      </w:r>
      <w:proofErr w:type="gramEnd"/>
      <w:r w:rsidRPr="00B46CF4">
        <w:rPr>
          <w:shd w:val="clear" w:color="auto" w:fill="FFFFFF"/>
          <w:lang w:val="en-GB"/>
        </w:rPr>
        <w:t xml:space="preserve"> Financial Times, 2012. - 160 p. </w:t>
      </w:r>
    </w:p>
    <w:p w:rsidR="00E11589" w:rsidRDefault="00D071EC" w:rsidP="00E11589">
      <w:pPr>
        <w:spacing w:after="120"/>
        <w:rPr>
          <w:lang w:val="en-US" w:eastAsia="ru-RU"/>
        </w:rPr>
      </w:pPr>
      <w:r w:rsidRPr="00D071EC">
        <w:rPr>
          <w:lang w:val="en-US" w:eastAsia="ru-RU"/>
        </w:rPr>
        <w:t xml:space="preserve">3. </w:t>
      </w:r>
      <w:r w:rsidRPr="00B46CF4">
        <w:rPr>
          <w:lang w:val="en-US" w:eastAsia="uk-UA"/>
        </w:rPr>
        <w:t xml:space="preserve">Johnson Christine, Barrall Irene. Intelligent business: skills book / C. Johnson, I. Barrall. – </w:t>
      </w:r>
      <w:proofErr w:type="gramStart"/>
      <w:r w:rsidRPr="00B46CF4">
        <w:rPr>
          <w:lang w:val="en-US" w:eastAsia="uk-UA"/>
        </w:rPr>
        <w:t>Harlow :</w:t>
      </w:r>
      <w:proofErr w:type="gramEnd"/>
      <w:r w:rsidRPr="00B46CF4">
        <w:rPr>
          <w:lang w:val="en-US" w:eastAsia="uk-UA"/>
        </w:rPr>
        <w:t xml:space="preserve"> Pearson,  2013. – 112 p. </w:t>
      </w:r>
    </w:p>
    <w:p w:rsidR="00D071EC" w:rsidRPr="00D071EC" w:rsidRDefault="00D071EC" w:rsidP="00E11589">
      <w:pPr>
        <w:spacing w:after="120"/>
        <w:rPr>
          <w:lang w:val="en-US" w:eastAsia="ru-RU"/>
        </w:rPr>
      </w:pPr>
    </w:p>
    <w:p w:rsidR="00E11589" w:rsidRPr="00E11589" w:rsidRDefault="00E11589" w:rsidP="003C57D8">
      <w:pPr>
        <w:keepNext/>
        <w:widowControl w:val="0"/>
        <w:numPr>
          <w:ilvl w:val="0"/>
          <w:numId w:val="3"/>
        </w:numPr>
        <w:tabs>
          <w:tab w:val="left" w:pos="426"/>
        </w:tabs>
        <w:spacing w:before="240" w:after="120"/>
        <w:contextualSpacing/>
        <w:jc w:val="center"/>
      </w:pPr>
      <w:r w:rsidRPr="00E11589">
        <w:rPr>
          <w:b/>
          <w:bCs/>
          <w:kern w:val="1"/>
        </w:rPr>
        <w:t>Перечень ресурсов информационно-телекоммуникационной сети «интернет», необходимых для освоения дисциплины</w:t>
      </w:r>
    </w:p>
    <w:p w:rsidR="00E11589" w:rsidRPr="00E11589" w:rsidRDefault="00E500D2" w:rsidP="003C57D8">
      <w:pPr>
        <w:widowControl w:val="0"/>
        <w:numPr>
          <w:ilvl w:val="0"/>
          <w:numId w:val="4"/>
        </w:numPr>
        <w:autoSpaceDN w:val="0"/>
        <w:contextualSpacing/>
        <w:jc w:val="both"/>
        <w:textAlignment w:val="baseline"/>
        <w:rPr>
          <w:rFonts w:cs="Tahoma"/>
          <w:kern w:val="3"/>
          <w:lang w:val="uk-UA"/>
        </w:rPr>
      </w:pPr>
      <w:hyperlink r:id="rId10" w:history="1">
        <w:r w:rsidR="00E11589" w:rsidRPr="00E11589">
          <w:rPr>
            <w:rFonts w:cs="Tahoma"/>
            <w:color w:val="000000"/>
            <w:kern w:val="3"/>
            <w:u w:val="single"/>
            <w:lang w:val="en-US"/>
          </w:rPr>
          <w:t>http</w:t>
        </w:r>
      </w:hyperlink>
      <w:hyperlink r:id="rId11" w:history="1">
        <w:proofErr w:type="gramStart"/>
        <w:r w:rsidR="00E11589" w:rsidRPr="00E11589">
          <w:rPr>
            <w:rFonts w:cs="Tahoma"/>
            <w:color w:val="000000"/>
            <w:kern w:val="3"/>
            <w:u w:val="single"/>
            <w:lang w:val="uk-UA"/>
          </w:rPr>
          <w:t>:/</w:t>
        </w:r>
        <w:proofErr w:type="gramEnd"/>
        <w:r w:rsidR="00E11589" w:rsidRPr="00E11589">
          <w:rPr>
            <w:rFonts w:cs="Tahoma"/>
            <w:color w:val="000000"/>
            <w:kern w:val="3"/>
            <w:u w:val="single"/>
            <w:lang w:val="uk-UA"/>
          </w:rPr>
          <w:t>/</w:t>
        </w:r>
      </w:hyperlink>
      <w:hyperlink r:id="rId12" w:history="1">
        <w:r w:rsidR="00E11589" w:rsidRPr="00E11589">
          <w:rPr>
            <w:rFonts w:cs="Tahoma"/>
            <w:color w:val="000000"/>
            <w:kern w:val="3"/>
            <w:u w:val="single"/>
            <w:lang w:val="en-US"/>
          </w:rPr>
          <w:t>learnamericanenglishonline</w:t>
        </w:r>
      </w:hyperlink>
      <w:hyperlink r:id="rId13" w:history="1">
        <w:r w:rsidR="00E11589" w:rsidRPr="00E11589">
          <w:rPr>
            <w:rFonts w:cs="Tahoma"/>
            <w:color w:val="000000"/>
            <w:kern w:val="3"/>
            <w:u w:val="single"/>
            <w:lang w:val="uk-UA"/>
          </w:rPr>
          <w:t>.</w:t>
        </w:r>
      </w:hyperlink>
      <w:hyperlink r:id="rId14" w:history="1">
        <w:r w:rsidR="00E11589" w:rsidRPr="00E11589">
          <w:rPr>
            <w:rFonts w:cs="Tahoma"/>
            <w:color w:val="000000"/>
            <w:kern w:val="3"/>
            <w:u w:val="single"/>
            <w:lang w:val="en-US"/>
          </w:rPr>
          <w:t>com</w:t>
        </w:r>
      </w:hyperlink>
    </w:p>
    <w:p w:rsidR="00E11589" w:rsidRPr="00E11589" w:rsidRDefault="00E500D2" w:rsidP="003C57D8">
      <w:pPr>
        <w:widowControl w:val="0"/>
        <w:numPr>
          <w:ilvl w:val="0"/>
          <w:numId w:val="4"/>
        </w:numPr>
        <w:autoSpaceDN w:val="0"/>
        <w:contextualSpacing/>
        <w:jc w:val="both"/>
        <w:textAlignment w:val="baseline"/>
        <w:rPr>
          <w:rFonts w:cs="Tahoma"/>
          <w:kern w:val="3"/>
        </w:rPr>
      </w:pPr>
      <w:hyperlink r:id="rId15" w:history="1">
        <w:r w:rsidR="00E11589" w:rsidRPr="00E11589">
          <w:rPr>
            <w:rFonts w:cs="Tahoma"/>
            <w:color w:val="000000"/>
            <w:kern w:val="3"/>
            <w:u w:val="single"/>
            <w:lang w:val="en-US"/>
          </w:rPr>
          <w:t>http</w:t>
        </w:r>
      </w:hyperlink>
      <w:hyperlink r:id="rId16" w:history="1">
        <w:proofErr w:type="gramStart"/>
        <w:r w:rsidR="00E11589" w:rsidRPr="00E11589">
          <w:rPr>
            <w:rFonts w:cs="Tahoma"/>
            <w:color w:val="000000"/>
            <w:kern w:val="3"/>
            <w:u w:val="single"/>
            <w:lang w:val="uk-UA"/>
          </w:rPr>
          <w:t>:/</w:t>
        </w:r>
        <w:proofErr w:type="gramEnd"/>
        <w:r w:rsidR="00E11589" w:rsidRPr="00E11589">
          <w:rPr>
            <w:rFonts w:cs="Tahoma"/>
            <w:color w:val="000000"/>
            <w:kern w:val="3"/>
            <w:u w:val="single"/>
            <w:lang w:val="uk-UA"/>
          </w:rPr>
          <w:t>/</w:t>
        </w:r>
      </w:hyperlink>
      <w:hyperlink r:id="rId17" w:history="1">
        <w:r w:rsidR="00E11589" w:rsidRPr="00E11589">
          <w:rPr>
            <w:rFonts w:cs="Tahoma"/>
            <w:color w:val="000000"/>
            <w:kern w:val="3"/>
            <w:u w:val="single"/>
            <w:lang w:val="en-US"/>
          </w:rPr>
          <w:t>learnenglish</w:t>
        </w:r>
      </w:hyperlink>
      <w:hyperlink r:id="rId18" w:history="1">
        <w:r w:rsidR="00E11589" w:rsidRPr="00E11589">
          <w:rPr>
            <w:rFonts w:cs="Tahoma"/>
            <w:color w:val="000000"/>
            <w:kern w:val="3"/>
            <w:u w:val="single"/>
            <w:lang w:val="uk-UA"/>
          </w:rPr>
          <w:t>.</w:t>
        </w:r>
      </w:hyperlink>
      <w:hyperlink r:id="rId19" w:history="1">
        <w:r w:rsidR="00E11589" w:rsidRPr="00E11589">
          <w:rPr>
            <w:rFonts w:cs="Tahoma"/>
            <w:color w:val="000000"/>
            <w:kern w:val="3"/>
            <w:u w:val="single"/>
            <w:lang w:val="en-US"/>
          </w:rPr>
          <w:t>britishcouncil</w:t>
        </w:r>
      </w:hyperlink>
      <w:hyperlink r:id="rId20" w:history="1">
        <w:r w:rsidR="00E11589" w:rsidRPr="00E11589">
          <w:rPr>
            <w:rFonts w:cs="Tahoma"/>
            <w:color w:val="000000"/>
            <w:kern w:val="3"/>
            <w:u w:val="single"/>
            <w:lang w:val="uk-UA"/>
          </w:rPr>
          <w:t>.</w:t>
        </w:r>
      </w:hyperlink>
      <w:hyperlink r:id="rId21" w:history="1">
        <w:r w:rsidR="00E11589" w:rsidRPr="00E11589">
          <w:rPr>
            <w:rFonts w:cs="Tahoma"/>
            <w:color w:val="000000"/>
            <w:kern w:val="3"/>
            <w:u w:val="single"/>
            <w:lang w:val="en-US"/>
          </w:rPr>
          <w:t>org</w:t>
        </w:r>
      </w:hyperlink>
      <w:hyperlink r:id="rId22" w:history="1">
        <w:r w:rsidR="00E11589" w:rsidRPr="00E11589">
          <w:rPr>
            <w:rFonts w:cs="Tahoma"/>
            <w:color w:val="000000"/>
            <w:kern w:val="3"/>
            <w:u w:val="single"/>
            <w:lang w:val="uk-UA"/>
          </w:rPr>
          <w:t>/</w:t>
        </w:r>
      </w:hyperlink>
      <w:hyperlink r:id="rId23" w:history="1">
        <w:r w:rsidR="00E11589" w:rsidRPr="00E11589">
          <w:rPr>
            <w:rFonts w:cs="Tahoma"/>
            <w:color w:val="000000"/>
            <w:kern w:val="3"/>
            <w:u w:val="single"/>
            <w:lang w:val="en-US"/>
          </w:rPr>
          <w:t>en</w:t>
        </w:r>
      </w:hyperlink>
    </w:p>
    <w:p w:rsidR="00E11589" w:rsidRPr="00E11589" w:rsidRDefault="00E11589" w:rsidP="003C57D8">
      <w:pPr>
        <w:widowControl w:val="0"/>
        <w:numPr>
          <w:ilvl w:val="0"/>
          <w:numId w:val="4"/>
        </w:numPr>
        <w:autoSpaceDN w:val="0"/>
        <w:contextualSpacing/>
        <w:jc w:val="both"/>
        <w:textAlignment w:val="baseline"/>
        <w:rPr>
          <w:rFonts w:cs="Tahoma"/>
          <w:kern w:val="3"/>
          <w:lang w:val="uk-UA"/>
        </w:rPr>
      </w:pPr>
      <w:r w:rsidRPr="00E11589">
        <w:rPr>
          <w:rFonts w:cs="Tahoma"/>
          <w:kern w:val="3"/>
          <w:lang w:val="uk-UA"/>
        </w:rPr>
        <w:t>http://lingust.ru/english/business – Сайт в помощь изучающим деловой английский язык</w:t>
      </w:r>
    </w:p>
    <w:p w:rsidR="00E11589" w:rsidRPr="00E11589" w:rsidRDefault="00E11589" w:rsidP="003C57D8">
      <w:pPr>
        <w:widowControl w:val="0"/>
        <w:numPr>
          <w:ilvl w:val="0"/>
          <w:numId w:val="4"/>
        </w:numPr>
        <w:autoSpaceDN w:val="0"/>
        <w:contextualSpacing/>
        <w:jc w:val="both"/>
        <w:textAlignment w:val="baseline"/>
        <w:rPr>
          <w:rFonts w:cs="Tahoma"/>
          <w:kern w:val="3"/>
          <w:lang w:val="uk-UA"/>
        </w:rPr>
      </w:pPr>
      <w:r w:rsidRPr="00E11589">
        <w:rPr>
          <w:rFonts w:cs="Tahoma"/>
          <w:kern w:val="3"/>
          <w:lang w:val="uk-UA"/>
        </w:rPr>
        <w:t xml:space="preserve">http://www.bbc.co.uk/news/business/ – Деловые новости </w:t>
      </w:r>
      <w:r w:rsidRPr="00E11589">
        <w:rPr>
          <w:rFonts w:cs="Tahoma"/>
          <w:kern w:val="3"/>
          <w:lang w:val="en-US"/>
        </w:rPr>
        <w:t>BBC</w:t>
      </w:r>
    </w:p>
    <w:p w:rsidR="00E11589" w:rsidRPr="00E11589" w:rsidRDefault="00E500D2" w:rsidP="003C57D8">
      <w:pPr>
        <w:numPr>
          <w:ilvl w:val="0"/>
          <w:numId w:val="4"/>
        </w:numPr>
        <w:jc w:val="both"/>
        <w:rPr>
          <w:lang w:val="uk-UA"/>
        </w:rPr>
      </w:pPr>
      <w:hyperlink r:id="rId24" w:history="1">
        <w:r w:rsidR="00E11589" w:rsidRPr="00E11589">
          <w:rPr>
            <w:rStyle w:val="a6"/>
            <w:color w:val="auto"/>
            <w:lang w:val="en-US"/>
          </w:rPr>
          <w:t>http</w:t>
        </w:r>
        <w:r w:rsidR="00E11589" w:rsidRPr="00E11589">
          <w:rPr>
            <w:rStyle w:val="a6"/>
            <w:color w:val="auto"/>
            <w:lang w:val="uk-UA"/>
          </w:rPr>
          <w:t>://</w:t>
        </w:r>
        <w:r w:rsidR="00E11589" w:rsidRPr="00E11589">
          <w:rPr>
            <w:rStyle w:val="a6"/>
            <w:color w:val="auto"/>
            <w:lang w:val="en-US"/>
          </w:rPr>
          <w:t>www</w:t>
        </w:r>
        <w:r w:rsidR="00E11589" w:rsidRPr="00E11589">
          <w:rPr>
            <w:rStyle w:val="a6"/>
            <w:color w:val="auto"/>
            <w:lang w:val="uk-UA"/>
          </w:rPr>
          <w:t>.</w:t>
        </w:r>
        <w:r w:rsidR="00E11589" w:rsidRPr="00E11589">
          <w:rPr>
            <w:rStyle w:val="a6"/>
            <w:color w:val="auto"/>
            <w:lang w:val="en-US"/>
          </w:rPr>
          <w:t>bbc</w:t>
        </w:r>
        <w:r w:rsidR="00E11589" w:rsidRPr="00E11589">
          <w:rPr>
            <w:rStyle w:val="a6"/>
            <w:color w:val="auto"/>
            <w:lang w:val="uk-UA"/>
          </w:rPr>
          <w:t>.</w:t>
        </w:r>
        <w:r w:rsidR="00E11589" w:rsidRPr="00E11589">
          <w:rPr>
            <w:rStyle w:val="a6"/>
            <w:color w:val="auto"/>
            <w:lang w:val="en-US"/>
          </w:rPr>
          <w:t>uk</w:t>
        </w:r>
        <w:r w:rsidR="00E11589" w:rsidRPr="00E11589">
          <w:rPr>
            <w:rStyle w:val="a6"/>
            <w:color w:val="auto"/>
            <w:lang w:val="uk-UA"/>
          </w:rPr>
          <w:t>/</w:t>
        </w:r>
        <w:r w:rsidR="00E11589" w:rsidRPr="00E11589">
          <w:rPr>
            <w:rStyle w:val="a6"/>
            <w:color w:val="auto"/>
            <w:lang w:val="en-US"/>
          </w:rPr>
          <w:t>podcast</w:t>
        </w:r>
      </w:hyperlink>
      <w:r w:rsidR="00E11589" w:rsidRPr="00E11589">
        <w:rPr>
          <w:lang w:val="uk-UA"/>
        </w:rPr>
        <w:t xml:space="preserve"> </w:t>
      </w:r>
    </w:p>
    <w:p w:rsidR="00E11589" w:rsidRPr="00E11589" w:rsidRDefault="00E500D2" w:rsidP="003C57D8">
      <w:pPr>
        <w:numPr>
          <w:ilvl w:val="0"/>
          <w:numId w:val="4"/>
        </w:numPr>
        <w:tabs>
          <w:tab w:val="left" w:pos="480"/>
        </w:tabs>
        <w:autoSpaceDE w:val="0"/>
        <w:autoSpaceDN w:val="0"/>
        <w:adjustRightInd w:val="0"/>
        <w:jc w:val="both"/>
        <w:rPr>
          <w:rFonts w:eastAsia="Calibri"/>
          <w:lang w:eastAsia="en-US"/>
        </w:rPr>
      </w:pPr>
      <w:hyperlink r:id="rId25" w:history="1">
        <w:r w:rsidR="00E11589" w:rsidRPr="00E11589">
          <w:rPr>
            <w:rFonts w:cs="Tahoma"/>
            <w:color w:val="000000"/>
            <w:kern w:val="3"/>
            <w:u w:val="single"/>
            <w:lang w:val="en-US"/>
          </w:rPr>
          <w:t>http</w:t>
        </w:r>
      </w:hyperlink>
      <w:hyperlink r:id="rId26" w:history="1">
        <w:proofErr w:type="gramStart"/>
        <w:r w:rsidR="00E11589" w:rsidRPr="00E11589">
          <w:rPr>
            <w:rFonts w:cs="Tahoma"/>
            <w:color w:val="000000"/>
            <w:kern w:val="3"/>
            <w:u w:val="single"/>
            <w:lang w:val="uk-UA"/>
          </w:rPr>
          <w:t>:/</w:t>
        </w:r>
        <w:proofErr w:type="gramEnd"/>
        <w:r w:rsidR="00E11589" w:rsidRPr="00E11589">
          <w:rPr>
            <w:rFonts w:cs="Tahoma"/>
            <w:color w:val="000000"/>
            <w:kern w:val="3"/>
            <w:u w:val="single"/>
            <w:lang w:val="uk-UA"/>
          </w:rPr>
          <w:t>/</w:t>
        </w:r>
      </w:hyperlink>
      <w:hyperlink r:id="rId27" w:history="1">
        <w:r w:rsidR="00E11589" w:rsidRPr="00E11589">
          <w:rPr>
            <w:rFonts w:cs="Tahoma"/>
            <w:color w:val="000000"/>
            <w:kern w:val="3"/>
            <w:u w:val="single"/>
            <w:lang w:val="en-US"/>
          </w:rPr>
          <w:t>www</w:t>
        </w:r>
      </w:hyperlink>
      <w:hyperlink r:id="rId28" w:history="1">
        <w:r w:rsidR="00E11589" w:rsidRPr="00E11589">
          <w:rPr>
            <w:rFonts w:cs="Tahoma"/>
            <w:color w:val="000000"/>
            <w:kern w:val="3"/>
            <w:u w:val="single"/>
            <w:lang w:val="uk-UA"/>
          </w:rPr>
          <w:t>.</w:t>
        </w:r>
      </w:hyperlink>
      <w:hyperlink r:id="rId29" w:history="1">
        <w:r w:rsidR="00E11589" w:rsidRPr="00E11589">
          <w:rPr>
            <w:rFonts w:cs="Tahoma"/>
            <w:color w:val="000000"/>
            <w:kern w:val="3"/>
            <w:u w:val="single"/>
            <w:lang w:val="en-US"/>
          </w:rPr>
          <w:t>elllo</w:t>
        </w:r>
      </w:hyperlink>
      <w:hyperlink r:id="rId30" w:history="1">
        <w:r w:rsidR="00E11589" w:rsidRPr="00E11589">
          <w:rPr>
            <w:rFonts w:cs="Tahoma"/>
            <w:color w:val="000000"/>
            <w:kern w:val="3"/>
            <w:u w:val="single"/>
            <w:lang w:val="uk-UA"/>
          </w:rPr>
          <w:t>.</w:t>
        </w:r>
      </w:hyperlink>
      <w:hyperlink r:id="rId31" w:history="1">
        <w:r w:rsidR="00E11589" w:rsidRPr="00E11589">
          <w:rPr>
            <w:rFonts w:cs="Tahoma"/>
            <w:color w:val="000000"/>
            <w:kern w:val="3"/>
            <w:u w:val="single"/>
            <w:lang w:val="en-US"/>
          </w:rPr>
          <w:t>org</w:t>
        </w:r>
      </w:hyperlink>
      <w:r w:rsidR="00E11589" w:rsidRPr="00E11589">
        <w:rPr>
          <w:rFonts w:eastAsia="Calibri"/>
          <w:lang w:eastAsia="en-US"/>
        </w:rPr>
        <w:t xml:space="preserve"> </w:t>
      </w:r>
    </w:p>
    <w:p w:rsidR="00E11589" w:rsidRPr="00E11589" w:rsidRDefault="00E500D2" w:rsidP="003C57D8">
      <w:pPr>
        <w:numPr>
          <w:ilvl w:val="0"/>
          <w:numId w:val="4"/>
        </w:numPr>
        <w:jc w:val="both"/>
      </w:pPr>
      <w:hyperlink r:id="rId32" w:history="1">
        <w:r w:rsidR="00E11589" w:rsidRPr="00E11589">
          <w:rPr>
            <w:rStyle w:val="a6"/>
            <w:color w:val="auto"/>
            <w:lang w:val="en-US"/>
          </w:rPr>
          <w:t>http</w:t>
        </w:r>
        <w:r w:rsidR="00E11589" w:rsidRPr="00E11589">
          <w:rPr>
            <w:rStyle w:val="a6"/>
            <w:color w:val="auto"/>
          </w:rPr>
          <w:t>://</w:t>
        </w:r>
        <w:r w:rsidR="00E11589" w:rsidRPr="00E11589">
          <w:rPr>
            <w:rStyle w:val="a6"/>
            <w:color w:val="auto"/>
            <w:lang w:val="en-US"/>
          </w:rPr>
          <w:t>www</w:t>
        </w:r>
        <w:r w:rsidR="00E11589" w:rsidRPr="00E11589">
          <w:rPr>
            <w:rStyle w:val="a6"/>
            <w:color w:val="auto"/>
          </w:rPr>
          <w:t>.</w:t>
        </w:r>
        <w:r w:rsidR="00E11589" w:rsidRPr="00E11589">
          <w:rPr>
            <w:rStyle w:val="a6"/>
            <w:color w:val="auto"/>
            <w:lang w:val="en-US"/>
          </w:rPr>
          <w:t>englishprofile</w:t>
        </w:r>
        <w:r w:rsidR="00E11589" w:rsidRPr="00E11589">
          <w:rPr>
            <w:rStyle w:val="a6"/>
            <w:color w:val="auto"/>
          </w:rPr>
          <w:t>.</w:t>
        </w:r>
        <w:r w:rsidR="00E11589" w:rsidRPr="00E11589">
          <w:rPr>
            <w:rStyle w:val="a6"/>
            <w:color w:val="auto"/>
            <w:lang w:val="en-US"/>
          </w:rPr>
          <w:t>org</w:t>
        </w:r>
      </w:hyperlink>
      <w:r w:rsidR="00E11589" w:rsidRPr="00E11589">
        <w:t xml:space="preserve"> </w:t>
      </w:r>
    </w:p>
    <w:p w:rsidR="00E11589" w:rsidRPr="00E11589" w:rsidRDefault="00E11589" w:rsidP="003C57D8">
      <w:pPr>
        <w:widowControl w:val="0"/>
        <w:numPr>
          <w:ilvl w:val="0"/>
          <w:numId w:val="4"/>
        </w:numPr>
        <w:autoSpaceDN w:val="0"/>
        <w:contextualSpacing/>
        <w:jc w:val="both"/>
        <w:textAlignment w:val="baseline"/>
        <w:rPr>
          <w:rFonts w:cs="Tahoma"/>
          <w:kern w:val="3"/>
          <w:lang w:val="uk-UA"/>
        </w:rPr>
      </w:pPr>
      <w:r w:rsidRPr="00E11589">
        <w:rPr>
          <w:rFonts w:cs="Tahoma"/>
          <w:kern w:val="3"/>
          <w:lang w:val="uk-UA"/>
        </w:rPr>
        <w:t xml:space="preserve">http://www.forbes.com/business/ – Деловые новости </w:t>
      </w:r>
      <w:r w:rsidRPr="00E11589">
        <w:rPr>
          <w:rFonts w:cs="Tahoma"/>
          <w:kern w:val="3"/>
          <w:lang w:val="en-US"/>
        </w:rPr>
        <w:t>Forbes</w:t>
      </w:r>
    </w:p>
    <w:p w:rsidR="00E11589" w:rsidRPr="00E11589" w:rsidRDefault="00E500D2" w:rsidP="003C57D8">
      <w:pPr>
        <w:pStyle w:val="25"/>
        <w:numPr>
          <w:ilvl w:val="0"/>
          <w:numId w:val="4"/>
        </w:numPr>
        <w:suppressAutoHyphens w:val="0"/>
        <w:spacing w:after="0" w:line="240" w:lineRule="auto"/>
        <w:jc w:val="both"/>
        <w:rPr>
          <w:lang w:val="uk-UA"/>
        </w:rPr>
      </w:pPr>
      <w:hyperlink r:id="rId33" w:history="1">
        <w:r w:rsidR="00E11589" w:rsidRPr="00E11589">
          <w:rPr>
            <w:rStyle w:val="a6"/>
            <w:color w:val="auto"/>
            <w:lang w:val="en-US"/>
          </w:rPr>
          <w:t>http</w:t>
        </w:r>
        <w:r w:rsidR="00E11589" w:rsidRPr="00E11589">
          <w:rPr>
            <w:rStyle w:val="a6"/>
            <w:color w:val="auto"/>
            <w:lang w:val="uk-UA"/>
          </w:rPr>
          <w:t>://</w:t>
        </w:r>
        <w:r w:rsidR="00E11589" w:rsidRPr="00E11589">
          <w:rPr>
            <w:rStyle w:val="a6"/>
            <w:color w:val="auto"/>
            <w:lang w:val="en-US"/>
          </w:rPr>
          <w:t>www</w:t>
        </w:r>
      </w:hyperlink>
      <w:r w:rsidR="00E11589" w:rsidRPr="00E11589">
        <w:rPr>
          <w:lang w:val="uk-UA"/>
        </w:rPr>
        <w:t>.</w:t>
      </w:r>
      <w:r w:rsidR="00E11589" w:rsidRPr="00E11589">
        <w:rPr>
          <w:lang w:val="en-US"/>
        </w:rPr>
        <w:t>languagelab</w:t>
      </w:r>
    </w:p>
    <w:p w:rsidR="00E11589" w:rsidRPr="00E11589" w:rsidRDefault="00E500D2" w:rsidP="003C57D8">
      <w:pPr>
        <w:pStyle w:val="23"/>
        <w:numPr>
          <w:ilvl w:val="0"/>
          <w:numId w:val="4"/>
        </w:numPr>
        <w:spacing w:after="0" w:line="240" w:lineRule="auto"/>
        <w:jc w:val="both"/>
        <w:rPr>
          <w:lang w:val="uk-UA"/>
        </w:rPr>
      </w:pPr>
      <w:hyperlink r:id="rId34" w:history="1">
        <w:r w:rsidR="00E11589" w:rsidRPr="00E11589">
          <w:rPr>
            <w:rStyle w:val="a6"/>
            <w:color w:val="auto"/>
            <w:lang w:val="en-US"/>
          </w:rPr>
          <w:t>http</w:t>
        </w:r>
        <w:r w:rsidR="00E11589" w:rsidRPr="00E11589">
          <w:rPr>
            <w:rStyle w:val="a6"/>
            <w:color w:val="auto"/>
            <w:lang w:val="uk-UA"/>
          </w:rPr>
          <w:t>://</w:t>
        </w:r>
        <w:r w:rsidR="00E11589" w:rsidRPr="00E11589">
          <w:rPr>
            <w:rStyle w:val="a6"/>
            <w:color w:val="auto"/>
            <w:lang w:val="en-US"/>
          </w:rPr>
          <w:t>www</w:t>
        </w:r>
        <w:r w:rsidR="00E11589" w:rsidRPr="00E11589">
          <w:rPr>
            <w:rStyle w:val="a6"/>
            <w:color w:val="auto"/>
            <w:lang w:val="uk-UA"/>
          </w:rPr>
          <w:t>.</w:t>
        </w:r>
        <w:r w:rsidR="00E11589" w:rsidRPr="00E11589">
          <w:rPr>
            <w:rStyle w:val="a6"/>
            <w:color w:val="auto"/>
            <w:lang w:val="en-US"/>
          </w:rPr>
          <w:t>linguanet</w:t>
        </w:r>
        <w:r w:rsidR="00E11589" w:rsidRPr="00E11589">
          <w:rPr>
            <w:rStyle w:val="a6"/>
            <w:color w:val="auto"/>
            <w:lang w:val="uk-UA"/>
          </w:rPr>
          <w:t>.</w:t>
        </w:r>
        <w:r w:rsidR="00E11589" w:rsidRPr="00E11589">
          <w:rPr>
            <w:rStyle w:val="a6"/>
            <w:color w:val="auto"/>
            <w:lang w:val="en-US"/>
          </w:rPr>
          <w:t>ru</w:t>
        </w:r>
      </w:hyperlink>
    </w:p>
    <w:p w:rsidR="00E11589" w:rsidRPr="00E11589" w:rsidRDefault="00E11589" w:rsidP="003C57D8">
      <w:pPr>
        <w:numPr>
          <w:ilvl w:val="0"/>
          <w:numId w:val="4"/>
        </w:numPr>
        <w:tabs>
          <w:tab w:val="left" w:pos="480"/>
        </w:tabs>
        <w:autoSpaceDE w:val="0"/>
        <w:autoSpaceDN w:val="0"/>
        <w:adjustRightInd w:val="0"/>
        <w:jc w:val="both"/>
        <w:rPr>
          <w:rFonts w:eastAsia="Calibri"/>
          <w:lang w:eastAsia="en-US"/>
        </w:rPr>
      </w:pPr>
      <w:r w:rsidRPr="00E11589">
        <w:rPr>
          <w:rFonts w:eastAsia="Calibri"/>
          <w:lang w:val="en-US" w:eastAsia="en-US"/>
        </w:rPr>
        <w:t>http</w:t>
      </w:r>
      <w:r w:rsidRPr="00E11589">
        <w:rPr>
          <w:rFonts w:eastAsia="Calibri"/>
          <w:lang w:eastAsia="en-US"/>
        </w:rPr>
        <w:t>://</w:t>
      </w:r>
      <w:r w:rsidRPr="00E11589">
        <w:rPr>
          <w:rFonts w:eastAsia="Calibri"/>
          <w:lang w:val="en-US" w:eastAsia="en-US"/>
        </w:rPr>
        <w:t>www</w:t>
      </w:r>
      <w:r w:rsidRPr="00E11589">
        <w:rPr>
          <w:rFonts w:eastAsia="Calibri"/>
          <w:lang w:eastAsia="en-US"/>
        </w:rPr>
        <w:t>.</w:t>
      </w:r>
      <w:r w:rsidRPr="00E11589">
        <w:rPr>
          <w:rFonts w:eastAsia="Calibri"/>
          <w:lang w:val="en-US" w:eastAsia="en-US"/>
        </w:rPr>
        <w:t>lingvo</w:t>
      </w:r>
      <w:r w:rsidRPr="00E11589">
        <w:rPr>
          <w:rFonts w:eastAsia="Calibri"/>
          <w:lang w:eastAsia="en-US"/>
        </w:rPr>
        <w:t>.</w:t>
      </w:r>
      <w:r w:rsidRPr="00E11589">
        <w:rPr>
          <w:rFonts w:eastAsia="Calibri"/>
          <w:lang w:val="en-US" w:eastAsia="en-US"/>
        </w:rPr>
        <w:t>ua</w:t>
      </w:r>
      <w:r w:rsidRPr="00E11589">
        <w:rPr>
          <w:rFonts w:eastAsia="Calibri"/>
          <w:lang w:eastAsia="en-US"/>
        </w:rPr>
        <w:t>/</w:t>
      </w:r>
    </w:p>
    <w:p w:rsidR="00E11589" w:rsidRPr="00E11589" w:rsidRDefault="00E11589" w:rsidP="003C57D8">
      <w:pPr>
        <w:widowControl w:val="0"/>
        <w:numPr>
          <w:ilvl w:val="0"/>
          <w:numId w:val="4"/>
        </w:numPr>
        <w:autoSpaceDN w:val="0"/>
        <w:contextualSpacing/>
        <w:jc w:val="both"/>
        <w:textAlignment w:val="baseline"/>
        <w:rPr>
          <w:rFonts w:cs="Tahoma"/>
          <w:kern w:val="3"/>
          <w:lang w:val="uk-UA"/>
        </w:rPr>
      </w:pPr>
      <w:r w:rsidRPr="00E11589">
        <w:rPr>
          <w:rFonts w:cs="Tahoma"/>
          <w:kern w:val="3"/>
          <w:lang w:val="uk-UA"/>
        </w:rPr>
        <w:t>http://www.market-leader.net/ – Сайт с дополнительными учебно-методическими материалами к учебникам серии Market Leader.</w:t>
      </w:r>
    </w:p>
    <w:p w:rsidR="00E11589" w:rsidRPr="00E11589" w:rsidRDefault="00E11589" w:rsidP="003C57D8">
      <w:pPr>
        <w:numPr>
          <w:ilvl w:val="0"/>
          <w:numId w:val="4"/>
        </w:numPr>
        <w:tabs>
          <w:tab w:val="left" w:pos="480"/>
        </w:tabs>
        <w:autoSpaceDE w:val="0"/>
        <w:autoSpaceDN w:val="0"/>
        <w:adjustRightInd w:val="0"/>
        <w:jc w:val="both"/>
        <w:rPr>
          <w:rFonts w:eastAsia="Calibri"/>
          <w:lang w:val="uk-UA" w:eastAsia="en-US"/>
        </w:rPr>
      </w:pPr>
      <w:r w:rsidRPr="00E11589">
        <w:rPr>
          <w:rFonts w:eastAsia="Calibri"/>
          <w:lang w:val="en-US" w:eastAsia="en-US"/>
        </w:rPr>
        <w:t>http</w:t>
      </w:r>
      <w:r w:rsidRPr="00E11589">
        <w:rPr>
          <w:rFonts w:eastAsia="Calibri"/>
          <w:lang w:val="uk-UA" w:eastAsia="en-US"/>
        </w:rPr>
        <w:t>://</w:t>
      </w:r>
      <w:r w:rsidRPr="00E11589">
        <w:rPr>
          <w:rFonts w:eastAsia="Calibri"/>
          <w:lang w:val="en-US" w:eastAsia="en-US"/>
        </w:rPr>
        <w:t>www</w:t>
      </w:r>
      <w:r w:rsidRPr="00E11589">
        <w:rPr>
          <w:rFonts w:eastAsia="Calibri"/>
          <w:lang w:val="uk-UA" w:eastAsia="en-US"/>
        </w:rPr>
        <w:t>.</w:t>
      </w:r>
      <w:r w:rsidRPr="00E11589">
        <w:rPr>
          <w:rFonts w:eastAsia="Calibri"/>
          <w:lang w:val="en-US" w:eastAsia="en-US"/>
        </w:rPr>
        <w:t>multitran</w:t>
      </w:r>
      <w:r w:rsidRPr="00E11589">
        <w:rPr>
          <w:rFonts w:eastAsia="Calibri"/>
          <w:lang w:val="uk-UA" w:eastAsia="en-US"/>
        </w:rPr>
        <w:t>.</w:t>
      </w:r>
      <w:r w:rsidRPr="00E11589">
        <w:rPr>
          <w:rFonts w:eastAsia="Calibri"/>
          <w:lang w:val="en-US" w:eastAsia="en-US"/>
        </w:rPr>
        <w:t>ru</w:t>
      </w:r>
      <w:r w:rsidRPr="00E11589">
        <w:rPr>
          <w:rFonts w:eastAsia="Calibri"/>
          <w:lang w:val="uk-UA" w:eastAsia="en-US"/>
        </w:rPr>
        <w:t xml:space="preserve">/ </w:t>
      </w:r>
    </w:p>
    <w:p w:rsidR="00E11589" w:rsidRPr="00E11589" w:rsidRDefault="00E11589" w:rsidP="003C57D8">
      <w:pPr>
        <w:numPr>
          <w:ilvl w:val="0"/>
          <w:numId w:val="4"/>
        </w:numPr>
        <w:tabs>
          <w:tab w:val="left" w:pos="480"/>
        </w:tabs>
        <w:autoSpaceDE w:val="0"/>
        <w:autoSpaceDN w:val="0"/>
        <w:adjustRightInd w:val="0"/>
        <w:jc w:val="both"/>
        <w:rPr>
          <w:rFonts w:eastAsia="Calibri"/>
          <w:lang w:val="uk-UA" w:eastAsia="en-US"/>
        </w:rPr>
      </w:pPr>
      <w:r w:rsidRPr="00E11589">
        <w:rPr>
          <w:rFonts w:eastAsia="Calibri"/>
          <w:lang w:val="en-US" w:eastAsia="en-US"/>
        </w:rPr>
        <w:t>http</w:t>
      </w:r>
      <w:r w:rsidRPr="00E11589">
        <w:rPr>
          <w:rFonts w:eastAsia="Calibri"/>
          <w:lang w:val="uk-UA" w:eastAsia="en-US"/>
        </w:rPr>
        <w:t>://</w:t>
      </w:r>
      <w:r w:rsidRPr="00E11589">
        <w:rPr>
          <w:rFonts w:eastAsia="Calibri"/>
          <w:lang w:val="en-US" w:eastAsia="en-US"/>
        </w:rPr>
        <w:t>www</w:t>
      </w:r>
      <w:r w:rsidRPr="00E11589">
        <w:rPr>
          <w:rFonts w:eastAsia="Calibri"/>
          <w:lang w:val="uk-UA" w:eastAsia="en-US"/>
        </w:rPr>
        <w:t>.</w:t>
      </w:r>
      <w:r w:rsidRPr="00E11589">
        <w:rPr>
          <w:rFonts w:eastAsia="Calibri"/>
          <w:lang w:val="en-US" w:eastAsia="en-US"/>
        </w:rPr>
        <w:t>native</w:t>
      </w:r>
      <w:r w:rsidRPr="00E11589">
        <w:rPr>
          <w:rFonts w:eastAsia="Calibri"/>
          <w:lang w:val="uk-UA" w:eastAsia="en-US"/>
        </w:rPr>
        <w:t>-</w:t>
      </w:r>
      <w:r w:rsidRPr="00E11589">
        <w:rPr>
          <w:rFonts w:eastAsia="Calibri"/>
          <w:lang w:val="en-US" w:eastAsia="en-US"/>
        </w:rPr>
        <w:t>english</w:t>
      </w:r>
      <w:r w:rsidRPr="00E11589">
        <w:rPr>
          <w:rFonts w:eastAsia="Calibri"/>
          <w:lang w:val="uk-UA" w:eastAsia="en-US"/>
        </w:rPr>
        <w:t>.</w:t>
      </w:r>
      <w:r w:rsidRPr="00E11589">
        <w:rPr>
          <w:rFonts w:eastAsia="Calibri"/>
          <w:lang w:val="en-US" w:eastAsia="en-US"/>
        </w:rPr>
        <w:t>ru</w:t>
      </w:r>
      <w:r w:rsidRPr="00E11589">
        <w:rPr>
          <w:rFonts w:eastAsia="Calibri"/>
          <w:lang w:val="uk-UA" w:eastAsia="en-US"/>
        </w:rPr>
        <w:t xml:space="preserve">/ </w:t>
      </w:r>
    </w:p>
    <w:p w:rsidR="00E11589" w:rsidRPr="00E11589" w:rsidRDefault="00E11589" w:rsidP="003C57D8">
      <w:pPr>
        <w:widowControl w:val="0"/>
        <w:numPr>
          <w:ilvl w:val="0"/>
          <w:numId w:val="4"/>
        </w:numPr>
        <w:autoSpaceDN w:val="0"/>
        <w:contextualSpacing/>
        <w:jc w:val="both"/>
        <w:textAlignment w:val="baseline"/>
        <w:rPr>
          <w:rFonts w:cs="Tahoma"/>
          <w:kern w:val="3"/>
          <w:lang w:val="uk-UA"/>
        </w:rPr>
      </w:pPr>
      <w:r w:rsidRPr="00E11589">
        <w:rPr>
          <w:rFonts w:cs="Tahoma"/>
          <w:kern w:val="3"/>
          <w:lang w:val="en-US"/>
        </w:rPr>
        <w:t>http</w:t>
      </w:r>
      <w:r w:rsidRPr="00E11589">
        <w:rPr>
          <w:rFonts w:cs="Tahoma"/>
          <w:kern w:val="3"/>
          <w:lang w:val="uk-UA"/>
        </w:rPr>
        <w:t>://</w:t>
      </w:r>
      <w:r w:rsidRPr="00E11589">
        <w:rPr>
          <w:rFonts w:cs="Tahoma"/>
          <w:kern w:val="3"/>
          <w:lang w:val="en-US"/>
        </w:rPr>
        <w:t>www</w:t>
      </w:r>
      <w:r w:rsidRPr="00E11589">
        <w:rPr>
          <w:rFonts w:cs="Tahoma"/>
          <w:kern w:val="3"/>
          <w:lang w:val="uk-UA"/>
        </w:rPr>
        <w:t>.</w:t>
      </w:r>
      <w:r w:rsidRPr="00E11589">
        <w:rPr>
          <w:rFonts w:cs="Tahoma"/>
          <w:kern w:val="3"/>
          <w:lang w:val="en-US"/>
        </w:rPr>
        <w:t>rbc</w:t>
      </w:r>
      <w:r w:rsidRPr="00E11589">
        <w:rPr>
          <w:rFonts w:cs="Tahoma"/>
          <w:kern w:val="3"/>
          <w:lang w:val="uk-UA"/>
        </w:rPr>
        <w:t>.</w:t>
      </w:r>
      <w:r w:rsidRPr="00E11589">
        <w:rPr>
          <w:rFonts w:cs="Tahoma"/>
          <w:kern w:val="3"/>
          <w:lang w:val="en-US"/>
        </w:rPr>
        <w:t>ru</w:t>
      </w:r>
      <w:r w:rsidRPr="00E11589">
        <w:rPr>
          <w:rFonts w:cs="Tahoma"/>
          <w:kern w:val="3"/>
          <w:lang w:val="uk-UA"/>
        </w:rPr>
        <w:t>/ – Деловые новости РосБизнесКонсалтинг</w:t>
      </w:r>
    </w:p>
    <w:p w:rsidR="00E11589" w:rsidRPr="00E11589" w:rsidRDefault="00E500D2" w:rsidP="003C57D8">
      <w:pPr>
        <w:numPr>
          <w:ilvl w:val="0"/>
          <w:numId w:val="4"/>
        </w:numPr>
        <w:suppressAutoHyphens w:val="0"/>
        <w:overflowPunct w:val="0"/>
        <w:autoSpaceDE w:val="0"/>
        <w:autoSpaceDN w:val="0"/>
        <w:adjustRightInd w:val="0"/>
        <w:jc w:val="both"/>
        <w:rPr>
          <w:u w:val="single"/>
          <w:lang w:val="es-ES"/>
        </w:rPr>
      </w:pPr>
      <w:hyperlink r:id="rId35" w:history="1">
        <w:r w:rsidR="00E11589" w:rsidRPr="00E11589">
          <w:rPr>
            <w:rStyle w:val="a6"/>
            <w:color w:val="auto"/>
            <w:lang w:val="es-ES"/>
          </w:rPr>
          <w:t>http://www.sciencedaily.com/</w:t>
        </w:r>
      </w:hyperlink>
    </w:p>
    <w:p w:rsidR="00E11589" w:rsidRDefault="00E500D2" w:rsidP="003C57D8">
      <w:pPr>
        <w:numPr>
          <w:ilvl w:val="0"/>
          <w:numId w:val="4"/>
        </w:numPr>
        <w:tabs>
          <w:tab w:val="left" w:pos="480"/>
        </w:tabs>
        <w:autoSpaceDE w:val="0"/>
        <w:autoSpaceDN w:val="0"/>
        <w:adjustRightInd w:val="0"/>
        <w:jc w:val="both"/>
        <w:rPr>
          <w:rFonts w:eastAsia="Calibri"/>
          <w:lang w:val="uk-UA" w:eastAsia="en-US"/>
        </w:rPr>
      </w:pPr>
      <w:hyperlink r:id="rId36" w:history="1">
        <w:r w:rsidR="009E708E" w:rsidRPr="00BC2F7C">
          <w:rPr>
            <w:rStyle w:val="a6"/>
            <w:rFonts w:eastAsia="Calibri"/>
            <w:lang w:val="en-US" w:eastAsia="en-US"/>
          </w:rPr>
          <w:t>http</w:t>
        </w:r>
        <w:r w:rsidR="009E708E" w:rsidRPr="00BC2F7C">
          <w:rPr>
            <w:rStyle w:val="a6"/>
            <w:rFonts w:eastAsia="Calibri"/>
            <w:lang w:val="uk-UA" w:eastAsia="en-US"/>
          </w:rPr>
          <w:t>://</w:t>
        </w:r>
        <w:r w:rsidR="009E708E" w:rsidRPr="00BC2F7C">
          <w:rPr>
            <w:rStyle w:val="a6"/>
            <w:rFonts w:eastAsia="Calibri"/>
            <w:lang w:val="en-US" w:eastAsia="en-US"/>
          </w:rPr>
          <w:t>www</w:t>
        </w:r>
        <w:r w:rsidR="009E708E" w:rsidRPr="00BC2F7C">
          <w:rPr>
            <w:rStyle w:val="a6"/>
            <w:rFonts w:eastAsia="Calibri"/>
            <w:lang w:val="uk-UA" w:eastAsia="en-US"/>
          </w:rPr>
          <w:t>.</w:t>
        </w:r>
        <w:r w:rsidR="009E708E" w:rsidRPr="00BC2F7C">
          <w:rPr>
            <w:rStyle w:val="a6"/>
            <w:rFonts w:eastAsia="Calibri"/>
            <w:lang w:val="en-US" w:eastAsia="en-US"/>
          </w:rPr>
          <w:t>study</w:t>
        </w:r>
        <w:r w:rsidR="009E708E" w:rsidRPr="00BC2F7C">
          <w:rPr>
            <w:rStyle w:val="a6"/>
            <w:rFonts w:eastAsia="Calibri"/>
            <w:lang w:val="uk-UA" w:eastAsia="en-US"/>
          </w:rPr>
          <w:t>.</w:t>
        </w:r>
        <w:r w:rsidR="009E708E" w:rsidRPr="00BC2F7C">
          <w:rPr>
            <w:rStyle w:val="a6"/>
            <w:rFonts w:eastAsia="Calibri"/>
            <w:lang w:val="en-US" w:eastAsia="en-US"/>
          </w:rPr>
          <w:t>ru</w:t>
        </w:r>
        <w:r w:rsidR="009E708E" w:rsidRPr="00BC2F7C">
          <w:rPr>
            <w:rStyle w:val="a6"/>
            <w:rFonts w:eastAsia="Calibri"/>
            <w:lang w:val="uk-UA" w:eastAsia="en-US"/>
          </w:rPr>
          <w:t>/</w:t>
        </w:r>
      </w:hyperlink>
    </w:p>
    <w:p w:rsidR="009E708E" w:rsidRPr="00E11589" w:rsidRDefault="009E708E" w:rsidP="009E708E">
      <w:pPr>
        <w:tabs>
          <w:tab w:val="left" w:pos="480"/>
        </w:tabs>
        <w:autoSpaceDE w:val="0"/>
        <w:autoSpaceDN w:val="0"/>
        <w:adjustRightInd w:val="0"/>
        <w:ind w:left="360"/>
        <w:jc w:val="both"/>
        <w:rPr>
          <w:rFonts w:eastAsia="Calibri"/>
          <w:lang w:val="uk-UA" w:eastAsia="en-US"/>
        </w:rPr>
      </w:pPr>
    </w:p>
    <w:p w:rsidR="00D071EC" w:rsidRPr="00D071EC" w:rsidRDefault="00D071EC" w:rsidP="003C57D8">
      <w:pPr>
        <w:numPr>
          <w:ilvl w:val="0"/>
          <w:numId w:val="3"/>
        </w:numPr>
        <w:jc w:val="center"/>
        <w:rPr>
          <w:b/>
          <w:bCs/>
        </w:rPr>
      </w:pPr>
      <w:r w:rsidRPr="00D071EC">
        <w:rPr>
          <w:b/>
          <w:bCs/>
        </w:rPr>
        <w:lastRenderedPageBreak/>
        <w:t xml:space="preserve">Методические указания </w:t>
      </w:r>
      <w:r w:rsidRPr="00D071EC">
        <w:rPr>
          <w:b/>
          <w:bCs/>
        </w:rPr>
        <w:br/>
        <w:t xml:space="preserve">для </w:t>
      </w:r>
      <w:proofErr w:type="gramStart"/>
      <w:r w:rsidRPr="00D071EC">
        <w:rPr>
          <w:b/>
          <w:bCs/>
        </w:rPr>
        <w:t>обучающихся</w:t>
      </w:r>
      <w:proofErr w:type="gramEnd"/>
      <w:r w:rsidRPr="00D071EC">
        <w:rPr>
          <w:b/>
          <w:bCs/>
        </w:rPr>
        <w:t xml:space="preserve"> по освоению дисциплины</w:t>
      </w:r>
    </w:p>
    <w:p w:rsidR="00D071EC" w:rsidRDefault="00D071EC" w:rsidP="00D071EC">
      <w:pPr>
        <w:keepNext/>
        <w:widowControl w:val="0"/>
        <w:suppressAutoHyphens w:val="0"/>
        <w:jc w:val="center"/>
        <w:rPr>
          <w:b/>
          <w:bCs/>
          <w:lang w:eastAsia="en-US"/>
        </w:rPr>
      </w:pPr>
    </w:p>
    <w:tbl>
      <w:tblPr>
        <w:tblW w:w="9616" w:type="dxa"/>
        <w:tblInd w:w="108" w:type="dxa"/>
        <w:tblLayout w:type="fixed"/>
        <w:tblLook w:val="0000"/>
      </w:tblPr>
      <w:tblGrid>
        <w:gridCol w:w="1701"/>
        <w:gridCol w:w="7915"/>
      </w:tblGrid>
      <w:tr w:rsidR="00D071EC" w:rsidRPr="00D071EC" w:rsidTr="003C57D8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071EC" w:rsidRPr="00D071EC" w:rsidRDefault="00D071EC" w:rsidP="003C57D8">
            <w:r w:rsidRPr="00D071EC">
              <w:rPr>
                <w:b/>
                <w:bCs/>
              </w:rPr>
              <w:t>Вид учебных занятий в соответствии с пунктом   4</w:t>
            </w:r>
          </w:p>
        </w:tc>
        <w:tc>
          <w:tcPr>
            <w:tcW w:w="7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071EC" w:rsidRPr="00D071EC" w:rsidRDefault="00D071EC" w:rsidP="003C57D8">
            <w:r w:rsidRPr="00D071EC">
              <w:rPr>
                <w:b/>
                <w:bCs/>
              </w:rPr>
              <w:t xml:space="preserve">Методические указания для обучающихся </w:t>
            </w:r>
            <w:r w:rsidRPr="00D071EC">
              <w:rPr>
                <w:b/>
                <w:bCs/>
              </w:rPr>
              <w:br/>
              <w:t xml:space="preserve">по освоению дисциплины </w:t>
            </w:r>
            <w:r w:rsidRPr="00D071EC">
              <w:rPr>
                <w:b/>
                <w:bCs/>
              </w:rPr>
              <w:br/>
              <w:t>по видам учебных занятий</w:t>
            </w:r>
          </w:p>
        </w:tc>
      </w:tr>
      <w:tr w:rsidR="00D071EC" w:rsidRPr="00D071EC" w:rsidTr="003C57D8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071EC" w:rsidRPr="00D071EC" w:rsidRDefault="00D071EC" w:rsidP="003C57D8">
            <w:r>
              <w:rPr>
                <w:b/>
                <w:bCs/>
              </w:rPr>
              <w:t xml:space="preserve">Лабораторные </w:t>
            </w:r>
            <w:r w:rsidRPr="00D071EC">
              <w:rPr>
                <w:b/>
                <w:bCs/>
              </w:rPr>
              <w:t>занятия</w:t>
            </w:r>
          </w:p>
        </w:tc>
        <w:tc>
          <w:tcPr>
            <w:tcW w:w="7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E708E" w:rsidRPr="00221E95" w:rsidRDefault="009E708E" w:rsidP="009E708E">
            <w:pPr>
              <w:widowControl w:val="0"/>
              <w:autoSpaceDN w:val="0"/>
              <w:jc w:val="both"/>
              <w:textAlignment w:val="baseline"/>
              <w:rPr>
                <w:rFonts w:cs="Tahoma"/>
                <w:kern w:val="3"/>
              </w:rPr>
            </w:pPr>
            <w:r w:rsidRPr="00221E95">
              <w:rPr>
                <w:rFonts w:cs="Tahoma"/>
                <w:kern w:val="3"/>
              </w:rPr>
              <w:t>На лабораторных занятиях студенты учатся:</w:t>
            </w:r>
          </w:p>
          <w:p w:rsidR="009E708E" w:rsidRPr="00221E95" w:rsidRDefault="009E708E" w:rsidP="009E708E">
            <w:pPr>
              <w:widowControl w:val="0"/>
              <w:autoSpaceDN w:val="0"/>
              <w:ind w:firstLine="360"/>
              <w:jc w:val="both"/>
              <w:textAlignment w:val="baseline"/>
              <w:rPr>
                <w:rFonts w:cs="Tahoma"/>
                <w:kern w:val="3"/>
              </w:rPr>
            </w:pPr>
            <w:r w:rsidRPr="00221E95">
              <w:rPr>
                <w:rFonts w:cs="Tahoma"/>
                <w:kern w:val="3"/>
              </w:rPr>
              <w:t>- активно использовать в устной (подготовленной и неподготовленной) и письменной речи изученные слова, словосочетания, речевые образцы в пределах тем, предусмотренных программой, в том числе при переводе с английского на русский и с русского на английский;</w:t>
            </w:r>
          </w:p>
          <w:p w:rsidR="009E708E" w:rsidRPr="00221E95" w:rsidRDefault="009E708E" w:rsidP="009E708E">
            <w:pPr>
              <w:widowControl w:val="0"/>
              <w:autoSpaceDN w:val="0"/>
              <w:ind w:firstLine="360"/>
              <w:jc w:val="both"/>
              <w:textAlignment w:val="baseline"/>
              <w:rPr>
                <w:rFonts w:cs="Tahoma"/>
                <w:kern w:val="3"/>
              </w:rPr>
            </w:pPr>
            <w:r w:rsidRPr="00221E95">
              <w:rPr>
                <w:rFonts w:cs="Tahoma"/>
                <w:kern w:val="3"/>
              </w:rPr>
              <w:t>- работать над разными видами аутентичных текстов (главным образом, официально-деловых), что способствует развитию мышления студентов, их иноязычно-речевой способности, лингвострановедческой компетенции, различных видов памяти, воображения, общеречевых и общеучебных умений, а также умению самостоятельной работы с языком.</w:t>
            </w:r>
          </w:p>
          <w:p w:rsidR="00D071EC" w:rsidRPr="00D071EC" w:rsidRDefault="009E708E" w:rsidP="009E708E">
            <w:pPr>
              <w:jc w:val="both"/>
              <w:rPr>
                <w:rFonts w:cs="Tahoma"/>
                <w:kern w:val="3"/>
              </w:rPr>
            </w:pPr>
            <w:r w:rsidRPr="00221E95">
              <w:rPr>
                <w:rFonts w:cs="Tahoma"/>
                <w:kern w:val="3"/>
              </w:rPr>
              <w:t xml:space="preserve">Содержание лабораторного занятия определяется его формой и зависит от тематики. </w:t>
            </w:r>
            <w:proofErr w:type="gramStart"/>
            <w:r w:rsidRPr="00221E95">
              <w:rPr>
                <w:rFonts w:cs="Tahoma"/>
                <w:kern w:val="3"/>
              </w:rPr>
              <w:t>Это, главным образом, лексико-грамматический анализ прочитанного или прослушанного текста, выполнение практических заданий (языковых упражнений, направленных на закрепление вокабуляра, условно-речевых и рецептивных упражнений, направленных на дальнейшую автоматизацию и использование отрабатываемого вокабуляра в письменной и устной</w:t>
            </w:r>
            <w:r>
              <w:rPr>
                <w:rFonts w:cs="Tahoma"/>
                <w:kern w:val="3"/>
              </w:rPr>
              <w:t>, в том числе, спонтанной, речи</w:t>
            </w:r>
            <w:r w:rsidRPr="00221E95">
              <w:rPr>
                <w:rFonts w:cs="Tahoma"/>
                <w:kern w:val="3"/>
              </w:rPr>
              <w:t>), беседа по теме.</w:t>
            </w:r>
            <w:proofErr w:type="gramEnd"/>
            <w:r>
              <w:rPr>
                <w:rFonts w:cs="Tahoma"/>
                <w:kern w:val="3"/>
              </w:rPr>
              <w:t xml:space="preserve"> </w:t>
            </w:r>
            <w:r w:rsidR="00D071EC" w:rsidRPr="00C04E86">
              <w:rPr>
                <w:rFonts w:eastAsia="Calibri"/>
                <w:lang w:eastAsia="en-US"/>
              </w:rPr>
              <w:t xml:space="preserve">Для подготовки к </w:t>
            </w:r>
            <w:r w:rsidR="00D071EC">
              <w:rPr>
                <w:rFonts w:eastAsia="Calibri"/>
                <w:lang w:eastAsia="en-US"/>
              </w:rPr>
              <w:t>лабораторным занятиям необходимо пользоваться словарем, прорабатывать</w:t>
            </w:r>
            <w:r w:rsidR="00D071EC" w:rsidRPr="00C04E86">
              <w:rPr>
                <w:rFonts w:eastAsia="Calibri"/>
                <w:lang w:eastAsia="en-US"/>
              </w:rPr>
              <w:t xml:space="preserve"> и перевод</w:t>
            </w:r>
            <w:r w:rsidR="00D071EC">
              <w:rPr>
                <w:rFonts w:eastAsia="Calibri"/>
                <w:lang w:eastAsia="en-US"/>
              </w:rPr>
              <w:t>ить аутентичные тексты, использовать учебные пособия и практикумы</w:t>
            </w:r>
            <w:r w:rsidR="00D071EC" w:rsidRPr="00C04E86">
              <w:rPr>
                <w:rFonts w:eastAsia="Calibri"/>
                <w:lang w:eastAsia="en-US"/>
              </w:rPr>
              <w:t>; р</w:t>
            </w:r>
            <w:r w:rsidR="00D071EC">
              <w:rPr>
                <w:rFonts w:eastAsia="Calibri"/>
                <w:lang w:eastAsia="en-US"/>
              </w:rPr>
              <w:t>екомендуется составлять</w:t>
            </w:r>
            <w:r w:rsidR="005E2122">
              <w:rPr>
                <w:rFonts w:eastAsia="Calibri"/>
                <w:lang w:eastAsia="en-US"/>
              </w:rPr>
              <w:t xml:space="preserve"> глоссарий, изучать электронные материалы на и</w:t>
            </w:r>
            <w:r w:rsidR="00D071EC" w:rsidRPr="00C04E86">
              <w:rPr>
                <w:rFonts w:eastAsia="Calibri"/>
                <w:lang w:eastAsia="en-US"/>
              </w:rPr>
              <w:t>нтернет-сайтах. При выполнении упражнений и переводе текстов рекомендуется делать это в письменной форме для более эффективного закрепления материала, при изучении лексики студентам желат</w:t>
            </w:r>
            <w:r>
              <w:rPr>
                <w:rFonts w:eastAsia="Calibri"/>
                <w:lang w:eastAsia="en-US"/>
              </w:rPr>
              <w:t>ельно составлять схемы, таблицы.</w:t>
            </w:r>
            <w:r w:rsidR="00D071EC" w:rsidRPr="00C04E86">
              <w:rPr>
                <w:rFonts w:eastAsia="Calibri"/>
                <w:lang w:eastAsia="en-US"/>
              </w:rPr>
              <w:t xml:space="preserve"> </w:t>
            </w:r>
          </w:p>
          <w:p w:rsidR="00D071EC" w:rsidRPr="00D071EC" w:rsidRDefault="00D071EC" w:rsidP="003C57D8">
            <w:pPr>
              <w:rPr>
                <w:b/>
              </w:rPr>
            </w:pPr>
            <w:r w:rsidRPr="00D071EC">
              <w:rPr>
                <w:b/>
                <w:bCs/>
              </w:rPr>
              <w:t xml:space="preserve">Учебно-методическое обеспечение: </w:t>
            </w:r>
          </w:p>
          <w:p w:rsidR="005E2122" w:rsidRDefault="005E2122" w:rsidP="005E2122">
            <w:pPr>
              <w:suppressAutoHyphens w:val="0"/>
              <w:jc w:val="both"/>
              <w:rPr>
                <w:lang w:eastAsia="ru-RU"/>
              </w:rPr>
            </w:pPr>
            <w:r w:rsidRPr="009664E6">
              <w:rPr>
                <w:lang w:eastAsia="ru-RU"/>
              </w:rPr>
              <w:t>Агабекян, И. П. Деловой английский = English for business</w:t>
            </w:r>
            <w:proofErr w:type="gramStart"/>
            <w:r w:rsidRPr="009664E6">
              <w:rPr>
                <w:lang w:eastAsia="ru-RU"/>
              </w:rPr>
              <w:t xml:space="preserve"> :</w:t>
            </w:r>
            <w:proofErr w:type="gramEnd"/>
            <w:r w:rsidRPr="009664E6">
              <w:rPr>
                <w:lang w:eastAsia="ru-RU"/>
              </w:rPr>
              <w:t xml:space="preserve"> учебное пособие / И. П. Агабекян. – 9–е изд., стер. – Ростов н/Д.</w:t>
            </w:r>
            <w:proofErr w:type="gramStart"/>
            <w:r w:rsidRPr="009664E6">
              <w:rPr>
                <w:lang w:eastAsia="ru-RU"/>
              </w:rPr>
              <w:t xml:space="preserve"> :</w:t>
            </w:r>
            <w:proofErr w:type="gramEnd"/>
            <w:r w:rsidRPr="009664E6">
              <w:rPr>
                <w:lang w:eastAsia="ru-RU"/>
              </w:rPr>
              <w:t xml:space="preserve"> Феникс, 2013. – 319 с. : ил. – (Высшее образование). – Библиогр.: с. 315. </w:t>
            </w:r>
          </w:p>
          <w:p w:rsidR="005E2122" w:rsidRDefault="005E2122" w:rsidP="005E2122">
            <w:pPr>
              <w:suppressAutoHyphens w:val="0"/>
              <w:jc w:val="both"/>
              <w:rPr>
                <w:lang w:eastAsia="ru-RU"/>
              </w:rPr>
            </w:pPr>
            <w:r>
              <w:rPr>
                <w:lang w:eastAsia="ru-RU"/>
              </w:rPr>
              <w:t xml:space="preserve">2. </w:t>
            </w:r>
            <w:r w:rsidRPr="00E11589">
              <w:rPr>
                <w:lang w:eastAsia="ru-RU"/>
              </w:rPr>
              <w:t>Гарагуля, С. И. Английский язык для делового общения = Learning buisness communication in English</w:t>
            </w:r>
            <w:proofErr w:type="gramStart"/>
            <w:r w:rsidRPr="00E11589">
              <w:rPr>
                <w:lang w:eastAsia="ru-RU"/>
              </w:rPr>
              <w:t xml:space="preserve"> :</w:t>
            </w:r>
            <w:proofErr w:type="gramEnd"/>
            <w:r w:rsidRPr="00E11589">
              <w:rPr>
                <w:lang w:eastAsia="ru-RU"/>
              </w:rPr>
              <w:t xml:space="preserve"> учебное пособие / С. И. Гарагуля. – Ростов н/Д.</w:t>
            </w:r>
            <w:proofErr w:type="gramStart"/>
            <w:r w:rsidRPr="00E11589">
              <w:rPr>
                <w:lang w:eastAsia="ru-RU"/>
              </w:rPr>
              <w:t xml:space="preserve"> :</w:t>
            </w:r>
            <w:proofErr w:type="gramEnd"/>
            <w:r w:rsidRPr="00E11589">
              <w:rPr>
                <w:lang w:eastAsia="ru-RU"/>
              </w:rPr>
              <w:t xml:space="preserve"> Феникс, 2013. – 269 с. : ил. – (Высшее образование). – Библиогр.: с. 263–265.</w:t>
            </w:r>
          </w:p>
          <w:p w:rsidR="005E2122" w:rsidRDefault="005E2122" w:rsidP="005E2122">
            <w:pPr>
              <w:suppressAutoHyphens w:val="0"/>
              <w:jc w:val="both"/>
              <w:rPr>
                <w:lang w:eastAsia="ru-RU"/>
              </w:rPr>
            </w:pPr>
            <w:r>
              <w:rPr>
                <w:lang w:eastAsia="ru-RU"/>
              </w:rPr>
              <w:t xml:space="preserve">3. </w:t>
            </w:r>
            <w:r w:rsidRPr="00E11589">
              <w:rPr>
                <w:lang w:eastAsia="ru-RU"/>
              </w:rPr>
              <w:t>Гусева, Т.С. Уверенное общение в деловом английском: учебное пособие. Ч. II / Т.С. Гусева, Г.И. Дедкова. – М.</w:t>
            </w:r>
            <w:proofErr w:type="gramStart"/>
            <w:r w:rsidRPr="00E11589">
              <w:rPr>
                <w:lang w:eastAsia="ru-RU"/>
              </w:rPr>
              <w:t xml:space="preserve"> :</w:t>
            </w:r>
            <w:proofErr w:type="gramEnd"/>
            <w:r w:rsidRPr="00E11589">
              <w:rPr>
                <w:lang w:eastAsia="ru-RU"/>
              </w:rPr>
              <w:t xml:space="preserve"> Владос, 2014. – 200 с.</w:t>
            </w:r>
          </w:p>
          <w:p w:rsidR="005E2122" w:rsidRPr="00D071EC" w:rsidRDefault="005E2122" w:rsidP="005E2122">
            <w:pPr>
              <w:suppressAutoHyphens w:val="0"/>
              <w:jc w:val="both"/>
              <w:rPr>
                <w:lang w:eastAsia="ru-RU"/>
              </w:rPr>
            </w:pPr>
            <w:r>
              <w:rPr>
                <w:lang w:eastAsia="ru-RU"/>
              </w:rPr>
              <w:t xml:space="preserve">4. </w:t>
            </w:r>
            <w:r w:rsidRPr="00E11589">
              <w:rPr>
                <w:lang w:eastAsia="ru-RU"/>
              </w:rPr>
              <w:t>Колесникова, Н. А. Деловое общение в тестах и интервью</w:t>
            </w:r>
            <w:proofErr w:type="gramStart"/>
            <w:r w:rsidRPr="00E11589">
              <w:rPr>
                <w:lang w:eastAsia="ru-RU"/>
              </w:rPr>
              <w:t xml:space="preserve"> :</w:t>
            </w:r>
            <w:proofErr w:type="gramEnd"/>
            <w:r w:rsidRPr="00E11589">
              <w:rPr>
                <w:lang w:eastAsia="ru-RU"/>
              </w:rPr>
              <w:t xml:space="preserve"> учебное пособие / Н. А. Колесникова, Л. А. Томашевская. – М.</w:t>
            </w:r>
            <w:proofErr w:type="gramStart"/>
            <w:r w:rsidRPr="00E11589">
              <w:rPr>
                <w:lang w:eastAsia="ru-RU"/>
              </w:rPr>
              <w:t xml:space="preserve"> :</w:t>
            </w:r>
            <w:proofErr w:type="gramEnd"/>
            <w:r w:rsidRPr="00E11589">
              <w:rPr>
                <w:lang w:eastAsia="ru-RU"/>
              </w:rPr>
              <w:t xml:space="preserve"> Флинта ; М. : Наука, 2014. – 212 с. : табл.</w:t>
            </w:r>
          </w:p>
        </w:tc>
      </w:tr>
      <w:tr w:rsidR="005E2122" w:rsidRPr="00D071EC" w:rsidTr="003C57D8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E2122" w:rsidRDefault="005E2122" w:rsidP="003C57D8">
            <w:pPr>
              <w:rPr>
                <w:b/>
                <w:bCs/>
              </w:rPr>
            </w:pPr>
            <w:r w:rsidRPr="00D071EC">
              <w:rPr>
                <w:b/>
                <w:bCs/>
              </w:rPr>
              <w:t>Контрольная работа</w:t>
            </w:r>
          </w:p>
        </w:tc>
        <w:tc>
          <w:tcPr>
            <w:tcW w:w="7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E2122" w:rsidRPr="00D071EC" w:rsidRDefault="005E2122" w:rsidP="005E2122">
            <w:pPr>
              <w:rPr>
                <w:bCs/>
              </w:rPr>
            </w:pPr>
            <w:r w:rsidRPr="00D071EC">
              <w:rPr>
                <w:bCs/>
              </w:rPr>
              <w:t xml:space="preserve">Контрольная работа по разделам курса проводится в письменной форме. Содержание предусматривает ответы на теоретические вопросы и выполнение практических заданий. </w:t>
            </w:r>
            <w:proofErr w:type="gramStart"/>
            <w:r w:rsidRPr="00D071EC">
              <w:rPr>
                <w:bCs/>
              </w:rPr>
              <w:t xml:space="preserve">При подготовке к контрольной работе обучающимся необходимо повторить материал по разделам дисциплины. </w:t>
            </w:r>
            <w:proofErr w:type="gramEnd"/>
          </w:p>
          <w:p w:rsidR="005E2122" w:rsidRPr="00D071EC" w:rsidRDefault="005E2122" w:rsidP="005E2122">
            <w:pPr>
              <w:rPr>
                <w:b/>
              </w:rPr>
            </w:pPr>
            <w:r w:rsidRPr="00D071EC">
              <w:rPr>
                <w:b/>
                <w:bCs/>
              </w:rPr>
              <w:t xml:space="preserve">Учебно-методическое обеспечение: </w:t>
            </w:r>
            <w:r>
              <w:rPr>
                <w:b/>
                <w:bCs/>
              </w:rPr>
              <w:t xml:space="preserve"> </w:t>
            </w:r>
          </w:p>
          <w:p w:rsidR="005E2122" w:rsidRPr="009E708E" w:rsidRDefault="005E2122" w:rsidP="009E708E">
            <w:pPr>
              <w:suppressAutoHyphens w:val="0"/>
              <w:jc w:val="both"/>
              <w:rPr>
                <w:lang w:eastAsia="ru-RU"/>
              </w:rPr>
            </w:pPr>
            <w:r>
              <w:rPr>
                <w:lang w:eastAsia="ru-RU"/>
              </w:rPr>
              <w:t xml:space="preserve">1. </w:t>
            </w:r>
            <w:r w:rsidRPr="00E11589">
              <w:rPr>
                <w:lang w:eastAsia="ru-RU"/>
              </w:rPr>
              <w:t>Попов, Е. Б.</w:t>
            </w:r>
            <w:r>
              <w:rPr>
                <w:lang w:eastAsia="ru-RU"/>
              </w:rPr>
              <w:t xml:space="preserve"> </w:t>
            </w:r>
            <w:r w:rsidRPr="00E11589">
              <w:rPr>
                <w:lang w:eastAsia="ru-RU"/>
              </w:rPr>
              <w:t>Деловой английский язык [Электронный ресурс] / Е.Б. Попов – М.</w:t>
            </w:r>
            <w:proofErr w:type="gramStart"/>
            <w:r w:rsidRPr="00E11589">
              <w:rPr>
                <w:lang w:eastAsia="ru-RU"/>
              </w:rPr>
              <w:t xml:space="preserve"> :</w:t>
            </w:r>
            <w:proofErr w:type="gramEnd"/>
            <w:r w:rsidRPr="00E11589">
              <w:rPr>
                <w:lang w:eastAsia="ru-RU"/>
              </w:rPr>
              <w:t xml:space="preserve"> НИЦ ИНФРА–М, 2015. – 64 с. – Режим доступа: </w:t>
            </w:r>
            <w:hyperlink r:id="rId37" w:history="1">
              <w:r w:rsidR="009E708E" w:rsidRPr="00BC2F7C">
                <w:rPr>
                  <w:rStyle w:val="a6"/>
                  <w:lang w:eastAsia="ru-RU"/>
                </w:rPr>
                <w:t>http://znanium.com/catalog.php?bookinfo=515334</w:t>
              </w:r>
            </w:hyperlink>
            <w:r w:rsidR="009E708E">
              <w:rPr>
                <w:lang w:eastAsia="ru-RU"/>
              </w:rPr>
              <w:t xml:space="preserve"> </w:t>
            </w:r>
          </w:p>
        </w:tc>
      </w:tr>
    </w:tbl>
    <w:p w:rsidR="005E2122" w:rsidRDefault="005E2122" w:rsidP="003C57D8">
      <w:pPr>
        <w:rPr>
          <w:b/>
          <w:bCs/>
        </w:rPr>
        <w:sectPr w:rsidR="005E2122">
          <w:headerReference w:type="default" r:id="rId38"/>
          <w:headerReference w:type="first" r:id="rId39"/>
          <w:pgSz w:w="11906" w:h="16838"/>
          <w:pgMar w:top="1134" w:right="1134" w:bottom="1134" w:left="1134" w:header="567" w:footer="720" w:gutter="0"/>
          <w:cols w:space="720"/>
          <w:titlePg/>
          <w:docGrid w:linePitch="360"/>
        </w:sectPr>
      </w:pPr>
    </w:p>
    <w:p w:rsidR="005E2122" w:rsidRDefault="005E2122" w:rsidP="003C57D8">
      <w:pPr>
        <w:rPr>
          <w:b/>
          <w:bCs/>
        </w:rPr>
        <w:sectPr w:rsidR="005E2122" w:rsidSect="005E2122">
          <w:type w:val="continuous"/>
          <w:pgSz w:w="11906" w:h="16838"/>
          <w:pgMar w:top="1134" w:right="1134" w:bottom="1134" w:left="1134" w:header="567" w:footer="720" w:gutter="0"/>
          <w:cols w:space="720"/>
          <w:titlePg/>
          <w:docGrid w:linePitch="360"/>
        </w:sectPr>
      </w:pPr>
    </w:p>
    <w:p w:rsidR="005E2122" w:rsidRDefault="005E2122" w:rsidP="005E2122">
      <w:pPr>
        <w:keepNext/>
        <w:widowControl w:val="0"/>
        <w:spacing w:before="240" w:after="120"/>
        <w:jc w:val="center"/>
        <w:rPr>
          <w:rFonts w:eastAsia="Calibri"/>
          <w:color w:val="000000"/>
        </w:rPr>
      </w:pPr>
      <w:r>
        <w:rPr>
          <w:b/>
          <w:bCs/>
          <w:kern w:val="1"/>
          <w:lang w:eastAsia="en-US"/>
        </w:rPr>
        <w:lastRenderedPageBreak/>
        <w:t>10. Перечень информационных технологий, используемых при осуществлении образовательного процесса по дисциплине, включая перечень программного обеспечения и информационных справочных систем (при необходимости)</w:t>
      </w:r>
    </w:p>
    <w:p w:rsidR="005E2122" w:rsidRDefault="005E2122" w:rsidP="003C57D8">
      <w:pPr>
        <w:numPr>
          <w:ilvl w:val="0"/>
          <w:numId w:val="6"/>
        </w:numPr>
        <w:shd w:val="clear" w:color="auto" w:fill="FFFFFF"/>
        <w:tabs>
          <w:tab w:val="left" w:pos="709"/>
        </w:tabs>
        <w:suppressAutoHyphens w:val="0"/>
        <w:autoSpaceDE w:val="0"/>
        <w:spacing w:line="360" w:lineRule="auto"/>
        <w:contextualSpacing/>
        <w:jc w:val="both"/>
        <w:rPr>
          <w:rFonts w:eastAsia="Calibri"/>
          <w:color w:val="000000"/>
        </w:rPr>
      </w:pPr>
      <w:r>
        <w:rPr>
          <w:rFonts w:eastAsia="Calibri"/>
          <w:color w:val="000000"/>
        </w:rPr>
        <w:t>ресурсы глобальной сети Интернет</w:t>
      </w:r>
    </w:p>
    <w:p w:rsidR="005E2122" w:rsidRDefault="005E2122" w:rsidP="003C57D8">
      <w:pPr>
        <w:numPr>
          <w:ilvl w:val="0"/>
          <w:numId w:val="6"/>
        </w:numPr>
        <w:shd w:val="clear" w:color="auto" w:fill="FFFFFF"/>
        <w:tabs>
          <w:tab w:val="left" w:pos="709"/>
        </w:tabs>
        <w:suppressAutoHyphens w:val="0"/>
        <w:autoSpaceDE w:val="0"/>
        <w:spacing w:line="360" w:lineRule="auto"/>
        <w:contextualSpacing/>
        <w:jc w:val="both"/>
        <w:rPr>
          <w:b/>
          <w:bCs/>
        </w:rPr>
      </w:pPr>
      <w:r>
        <w:rPr>
          <w:rFonts w:eastAsia="Calibri"/>
          <w:color w:val="000000"/>
        </w:rPr>
        <w:t>пакет прикладных программ LibreOffice (модули «Презентация», «Текстовый документ» и др.</w:t>
      </w:r>
    </w:p>
    <w:p w:rsidR="005E2122" w:rsidRDefault="005E2122" w:rsidP="005E2122">
      <w:pPr>
        <w:widowControl w:val="0"/>
        <w:autoSpaceDE w:val="0"/>
        <w:ind w:firstLine="426"/>
        <w:jc w:val="both"/>
        <w:rPr>
          <w:b/>
          <w:bCs/>
        </w:rPr>
      </w:pPr>
      <w:r>
        <w:rPr>
          <w:b/>
          <w:bCs/>
        </w:rPr>
        <w:t>11. Описание материально-технической базы, необходимой для осуществления образовательного процесса по дисциплине</w:t>
      </w:r>
    </w:p>
    <w:p w:rsidR="005E2122" w:rsidRDefault="005E2122" w:rsidP="005E2122">
      <w:pPr>
        <w:widowControl w:val="0"/>
        <w:autoSpaceDE w:val="0"/>
        <w:ind w:firstLine="426"/>
        <w:jc w:val="both"/>
        <w:rPr>
          <w:b/>
          <w:bCs/>
        </w:rPr>
      </w:pPr>
    </w:p>
    <w:tbl>
      <w:tblPr>
        <w:tblW w:w="0" w:type="auto"/>
        <w:tblInd w:w="108" w:type="dxa"/>
        <w:tblLayout w:type="fixed"/>
        <w:tblLook w:val="0000"/>
      </w:tblPr>
      <w:tblGrid>
        <w:gridCol w:w="815"/>
        <w:gridCol w:w="4105"/>
        <w:gridCol w:w="4410"/>
      </w:tblGrid>
      <w:tr w:rsidR="005E2122" w:rsidTr="003C57D8">
        <w:trPr>
          <w:trHeight w:val="725"/>
        </w:trPr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E2122" w:rsidRDefault="005E2122" w:rsidP="003C57D8">
            <w:pPr>
              <w:widowControl w:val="0"/>
              <w:autoSpaceDE w:val="0"/>
              <w:ind w:firstLine="426"/>
              <w:jc w:val="center"/>
            </w:pPr>
            <w:r>
              <w:rPr>
                <w:b/>
                <w:bCs/>
              </w:rPr>
              <w:t xml:space="preserve">№ </w:t>
            </w:r>
            <w:proofErr w:type="gramStart"/>
            <w:r>
              <w:rPr>
                <w:b/>
                <w:bCs/>
              </w:rPr>
              <w:t>п</w:t>
            </w:r>
            <w:proofErr w:type="gramEnd"/>
            <w:r>
              <w:rPr>
                <w:b/>
                <w:bCs/>
              </w:rPr>
              <w:t>/п</w:t>
            </w:r>
          </w:p>
        </w:tc>
        <w:tc>
          <w:tcPr>
            <w:tcW w:w="4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E2122" w:rsidRDefault="005E2122" w:rsidP="003C57D8">
            <w:pPr>
              <w:widowControl w:val="0"/>
              <w:autoSpaceDE w:val="0"/>
              <w:ind w:firstLine="426"/>
              <w:jc w:val="both"/>
            </w:pPr>
            <w:r>
              <w:rPr>
                <w:b/>
                <w:bCs/>
              </w:rPr>
              <w:t>Наименование оборудованных учебных кабинетов, лабораторий</w:t>
            </w:r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E2122" w:rsidRDefault="005E2122" w:rsidP="003C57D8">
            <w:pPr>
              <w:widowControl w:val="0"/>
              <w:autoSpaceDE w:val="0"/>
              <w:ind w:firstLine="426"/>
              <w:jc w:val="both"/>
            </w:pPr>
            <w:r>
              <w:rPr>
                <w:b/>
                <w:bCs/>
              </w:rPr>
              <w:t>Перечень оборудования и технических средств обучения</w:t>
            </w:r>
          </w:p>
        </w:tc>
      </w:tr>
      <w:tr w:rsidR="005E2122" w:rsidTr="003C57D8">
        <w:trPr>
          <w:trHeight w:val="215"/>
        </w:trPr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E2122" w:rsidRDefault="005E2122" w:rsidP="003C57D8">
            <w:pPr>
              <w:widowControl w:val="0"/>
              <w:numPr>
                <w:ilvl w:val="0"/>
                <w:numId w:val="5"/>
              </w:numPr>
              <w:autoSpaceDE w:val="0"/>
              <w:snapToGrid w:val="0"/>
              <w:jc w:val="both"/>
            </w:pPr>
          </w:p>
        </w:tc>
        <w:tc>
          <w:tcPr>
            <w:tcW w:w="4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E2122" w:rsidRDefault="005E2122" w:rsidP="003C57D8">
            <w:pPr>
              <w:widowControl w:val="0"/>
              <w:autoSpaceDE w:val="0"/>
              <w:ind w:firstLine="426"/>
              <w:jc w:val="both"/>
            </w:pPr>
            <w:r>
              <w:rPr>
                <w:bCs/>
              </w:rPr>
              <w:t>Компьютерная аудитория</w:t>
            </w:r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E2122" w:rsidRDefault="005E2122" w:rsidP="003C57D8">
            <w:pPr>
              <w:widowControl w:val="0"/>
              <w:autoSpaceDE w:val="0"/>
              <w:ind w:firstLine="426"/>
              <w:jc w:val="both"/>
            </w:pPr>
            <w:r>
              <w:rPr>
                <w:bCs/>
              </w:rPr>
              <w:t>Персональные компьютеры с доступом в Интернет</w:t>
            </w:r>
          </w:p>
        </w:tc>
      </w:tr>
    </w:tbl>
    <w:p w:rsidR="005E2122" w:rsidRDefault="005E2122" w:rsidP="003C57D8">
      <w:pPr>
        <w:rPr>
          <w:b/>
          <w:bCs/>
        </w:rPr>
        <w:sectPr w:rsidR="005E2122" w:rsidSect="005E2122">
          <w:type w:val="continuous"/>
          <w:pgSz w:w="11906" w:h="16838"/>
          <w:pgMar w:top="1134" w:right="1134" w:bottom="1134" w:left="1134" w:header="567" w:footer="720" w:gutter="0"/>
          <w:cols w:space="720"/>
          <w:titlePg/>
          <w:docGrid w:linePitch="360"/>
        </w:sectPr>
      </w:pPr>
    </w:p>
    <w:p w:rsidR="009E708E" w:rsidRDefault="009E708E" w:rsidP="005E2122">
      <w:pPr>
        <w:widowControl w:val="0"/>
        <w:autoSpaceDE w:val="0"/>
        <w:ind w:firstLine="426"/>
        <w:jc w:val="right"/>
        <w:rPr>
          <w:b/>
          <w:bCs/>
        </w:rPr>
        <w:sectPr w:rsidR="009E708E" w:rsidSect="005E2122">
          <w:footerReference w:type="default" r:id="rId40"/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5E2122" w:rsidRDefault="005E2122" w:rsidP="005E2122">
      <w:pPr>
        <w:widowControl w:val="0"/>
        <w:autoSpaceDE w:val="0"/>
        <w:ind w:firstLine="426"/>
        <w:jc w:val="right"/>
        <w:rPr>
          <w:b/>
          <w:bCs/>
        </w:rPr>
      </w:pPr>
      <w:r>
        <w:rPr>
          <w:b/>
          <w:bCs/>
        </w:rPr>
        <w:lastRenderedPageBreak/>
        <w:t>Приложение</w:t>
      </w:r>
    </w:p>
    <w:p w:rsidR="005E2122" w:rsidRDefault="005E2122" w:rsidP="005E2122">
      <w:pPr>
        <w:widowControl w:val="0"/>
        <w:autoSpaceDE w:val="0"/>
        <w:ind w:firstLine="426"/>
        <w:jc w:val="center"/>
        <w:rPr>
          <w:b/>
          <w:bCs/>
          <w:u w:val="single"/>
        </w:rPr>
      </w:pPr>
      <w:r>
        <w:rPr>
          <w:b/>
          <w:bCs/>
        </w:rPr>
        <w:t>Оценивание уровня сформированности компетенций</w:t>
      </w:r>
    </w:p>
    <w:p w:rsidR="005E2122" w:rsidRDefault="005E2122" w:rsidP="005E2122">
      <w:pPr>
        <w:pStyle w:val="27"/>
        <w:keepNext/>
        <w:keepLines/>
        <w:shd w:val="clear" w:color="auto" w:fill="auto"/>
        <w:spacing w:before="0" w:after="129" w:line="326" w:lineRule="exact"/>
        <w:ind w:right="320" w:firstLine="0"/>
        <w:rPr>
          <w:sz w:val="28"/>
          <w:szCs w:val="28"/>
          <w:lang w:val="ru-RU" w:eastAsia="ru-RU"/>
        </w:rPr>
        <w:sectPr w:rsidR="005E2122" w:rsidSect="009E708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5E2122" w:rsidRDefault="005E2122" w:rsidP="005E2122">
      <w:pPr>
        <w:widowControl w:val="0"/>
        <w:autoSpaceDE w:val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Пороговый</w:t>
      </w:r>
      <w:r w:rsidRPr="005E2122">
        <w:rPr>
          <w:b/>
          <w:bCs/>
          <w:u w:val="single"/>
          <w:lang w:val="en-US"/>
        </w:rPr>
        <w:t xml:space="preserve"> </w:t>
      </w:r>
      <w:r>
        <w:rPr>
          <w:b/>
          <w:bCs/>
          <w:u w:val="single"/>
        </w:rPr>
        <w:t>уровень</w:t>
      </w:r>
      <w:r w:rsidR="00A35384">
        <w:rPr>
          <w:b/>
          <w:bCs/>
          <w:u w:val="single"/>
        </w:rPr>
        <w:t xml:space="preserve">  </w:t>
      </w:r>
    </w:p>
    <w:p w:rsidR="00A35384" w:rsidRPr="005E2122" w:rsidRDefault="00A35384" w:rsidP="005E2122">
      <w:pPr>
        <w:widowControl w:val="0"/>
        <w:autoSpaceDE w:val="0"/>
        <w:rPr>
          <w:b/>
          <w:lang w:val="en-US"/>
        </w:rPr>
      </w:pPr>
    </w:p>
    <w:p w:rsidR="005E2122" w:rsidRPr="00221E95" w:rsidRDefault="005E2122" w:rsidP="005E2122">
      <w:pPr>
        <w:rPr>
          <w:lang w:val="en-US" w:eastAsia="uk-UA"/>
        </w:rPr>
      </w:pPr>
      <w:r w:rsidRPr="00221E95">
        <w:rPr>
          <w:lang w:val="en-US" w:eastAsia="uk-UA"/>
        </w:rPr>
        <w:t xml:space="preserve">1. You have sent a letter of application to a college, together with your curriculum vitae which the college requested. What do you say in the letter to explain that your curriculum </w:t>
      </w:r>
      <w:proofErr w:type="gramStart"/>
      <w:r w:rsidRPr="00221E95">
        <w:rPr>
          <w:lang w:val="en-US" w:eastAsia="uk-UA"/>
        </w:rPr>
        <w:t>vitae is</w:t>
      </w:r>
      <w:proofErr w:type="gramEnd"/>
      <w:r w:rsidRPr="00221E95">
        <w:rPr>
          <w:lang w:val="en-US" w:eastAsia="uk-UA"/>
        </w:rPr>
        <w:t xml:space="preserve"> attached?</w:t>
      </w:r>
    </w:p>
    <w:p w:rsidR="005E2122" w:rsidRPr="00221E95" w:rsidRDefault="005E2122" w:rsidP="005E2122">
      <w:pPr>
        <w:rPr>
          <w:i/>
          <w:lang w:val="en-US" w:eastAsia="uk-UA"/>
        </w:rPr>
      </w:pPr>
      <w:r w:rsidRPr="00221E95">
        <w:rPr>
          <w:i/>
          <w:lang w:val="en-US" w:eastAsia="uk-UA"/>
        </w:rPr>
        <w:t>a. You asked for my curriculum vitae, so here it is.</w:t>
      </w:r>
    </w:p>
    <w:p w:rsidR="005E2122" w:rsidRPr="00221E95" w:rsidRDefault="005E2122" w:rsidP="005E2122">
      <w:pPr>
        <w:rPr>
          <w:i/>
          <w:lang w:val="en-US" w:eastAsia="uk-UA"/>
        </w:rPr>
      </w:pPr>
      <w:proofErr w:type="gramStart"/>
      <w:r w:rsidRPr="00221E95">
        <w:rPr>
          <w:i/>
          <w:lang w:val="en-US" w:eastAsia="uk-UA"/>
        </w:rPr>
        <w:t>b</w:t>
      </w:r>
      <w:proofErr w:type="gramEnd"/>
      <w:r w:rsidRPr="00221E95">
        <w:rPr>
          <w:i/>
          <w:lang w:val="en-US" w:eastAsia="uk-UA"/>
        </w:rPr>
        <w:t>. As you can see, I've enclosed my curriculum vitae.</w:t>
      </w:r>
    </w:p>
    <w:p w:rsidR="005E2122" w:rsidRPr="00221E95" w:rsidRDefault="005E2122" w:rsidP="005E2122">
      <w:pPr>
        <w:rPr>
          <w:i/>
          <w:lang w:val="en-US" w:eastAsia="uk-UA"/>
        </w:rPr>
      </w:pPr>
      <w:r w:rsidRPr="00221E95">
        <w:rPr>
          <w:i/>
          <w:lang w:val="en-US" w:eastAsia="uk-UA"/>
        </w:rPr>
        <w:t>c. As you requested, I enclose my curriculum vitae.</w:t>
      </w:r>
    </w:p>
    <w:p w:rsidR="005E2122" w:rsidRPr="00221E95" w:rsidRDefault="005E2122" w:rsidP="005E2122">
      <w:pPr>
        <w:rPr>
          <w:lang w:val="en-US" w:eastAsia="uk-UA"/>
        </w:rPr>
      </w:pPr>
      <w:r w:rsidRPr="00221E95">
        <w:rPr>
          <w:lang w:val="en-US" w:eastAsia="uk-UA"/>
        </w:rPr>
        <w:t>2. You are writing a letter to the head teacher of a school or college, but you don't know their name. How do you begin your letter?</w:t>
      </w:r>
    </w:p>
    <w:p w:rsidR="005E2122" w:rsidRPr="00221E95" w:rsidRDefault="005E2122" w:rsidP="005E2122">
      <w:pPr>
        <w:rPr>
          <w:i/>
          <w:lang w:val="en-US" w:eastAsia="uk-UA"/>
        </w:rPr>
      </w:pPr>
      <w:r w:rsidRPr="00221E95">
        <w:rPr>
          <w:i/>
          <w:lang w:val="en-US" w:eastAsia="uk-UA"/>
        </w:rPr>
        <w:t>a. Dear head teacher.</w:t>
      </w:r>
    </w:p>
    <w:p w:rsidR="005E2122" w:rsidRPr="00221E95" w:rsidRDefault="005E2122" w:rsidP="005E2122">
      <w:pPr>
        <w:rPr>
          <w:i/>
          <w:lang w:val="en-US" w:eastAsia="uk-UA"/>
        </w:rPr>
      </w:pPr>
      <w:r w:rsidRPr="00221E95">
        <w:rPr>
          <w:i/>
          <w:lang w:val="en-US" w:eastAsia="uk-UA"/>
        </w:rPr>
        <w:t>b. Dear Sir / Madam.</w:t>
      </w:r>
    </w:p>
    <w:p w:rsidR="005E2122" w:rsidRPr="00221E95" w:rsidRDefault="005E2122" w:rsidP="005E2122">
      <w:pPr>
        <w:rPr>
          <w:i/>
          <w:lang w:val="en-US" w:eastAsia="uk-UA"/>
        </w:rPr>
      </w:pPr>
      <w:r w:rsidRPr="00221E95">
        <w:rPr>
          <w:i/>
          <w:lang w:val="en-US" w:eastAsia="uk-UA"/>
        </w:rPr>
        <w:t>c. Dear Sir.</w:t>
      </w:r>
    </w:p>
    <w:p w:rsidR="005E2122" w:rsidRPr="00221E95" w:rsidRDefault="005E2122" w:rsidP="005E2122">
      <w:pPr>
        <w:rPr>
          <w:lang w:val="en-US" w:eastAsia="uk-UA"/>
        </w:rPr>
      </w:pPr>
      <w:r>
        <w:rPr>
          <w:lang w:val="en-US" w:eastAsia="uk-UA"/>
        </w:rPr>
        <w:t>3</w:t>
      </w:r>
      <w:r w:rsidRPr="00221E95">
        <w:rPr>
          <w:lang w:val="en-US" w:eastAsia="uk-UA"/>
        </w:rPr>
        <w:t>. You have received a letter from the manager of a company which buys computer components from your company, and you are now replying. What do you say?</w:t>
      </w:r>
    </w:p>
    <w:p w:rsidR="005E2122" w:rsidRPr="00221E95" w:rsidRDefault="005E2122" w:rsidP="005E2122">
      <w:pPr>
        <w:rPr>
          <w:i/>
          <w:lang w:val="en-US" w:eastAsia="uk-UA"/>
        </w:rPr>
      </w:pPr>
      <w:r w:rsidRPr="00221E95">
        <w:rPr>
          <w:i/>
          <w:lang w:val="en-US" w:eastAsia="uk-UA"/>
        </w:rPr>
        <w:t>a. Thank you for your letter.</w:t>
      </w:r>
    </w:p>
    <w:p w:rsidR="005E2122" w:rsidRPr="00221E95" w:rsidRDefault="005E2122" w:rsidP="005E2122">
      <w:pPr>
        <w:rPr>
          <w:i/>
          <w:lang w:val="en-US" w:eastAsia="uk-UA"/>
        </w:rPr>
      </w:pPr>
      <w:r w:rsidRPr="00221E95">
        <w:rPr>
          <w:i/>
          <w:lang w:val="en-US" w:eastAsia="uk-UA"/>
        </w:rPr>
        <w:t>b. Thanks a lot for your letter.</w:t>
      </w:r>
    </w:p>
    <w:p w:rsidR="005E2122" w:rsidRPr="00221E95" w:rsidRDefault="005E2122" w:rsidP="005E2122">
      <w:pPr>
        <w:rPr>
          <w:i/>
          <w:lang w:val="en-US" w:eastAsia="uk-UA"/>
        </w:rPr>
      </w:pPr>
      <w:r w:rsidRPr="00221E95">
        <w:rPr>
          <w:i/>
          <w:lang w:val="en-US" w:eastAsia="uk-UA"/>
        </w:rPr>
        <w:t>c. It was great to hear from you.</w:t>
      </w:r>
    </w:p>
    <w:p w:rsidR="005E2122" w:rsidRPr="00221E95" w:rsidRDefault="005E2122" w:rsidP="005E2122">
      <w:pPr>
        <w:rPr>
          <w:lang w:val="en-US" w:eastAsia="uk-UA"/>
        </w:rPr>
      </w:pPr>
      <w:r>
        <w:rPr>
          <w:lang w:val="en-US" w:eastAsia="uk-UA"/>
        </w:rPr>
        <w:t>4</w:t>
      </w:r>
      <w:r w:rsidRPr="00221E95">
        <w:rPr>
          <w:lang w:val="en-US" w:eastAsia="uk-UA"/>
        </w:rPr>
        <w:t>. You recently stayed in a hotel and were very unhappy with the service you received. You are now writing to the manager. What do you say?</w:t>
      </w:r>
    </w:p>
    <w:p w:rsidR="005E2122" w:rsidRPr="00221E95" w:rsidRDefault="005E2122" w:rsidP="005E2122">
      <w:pPr>
        <w:rPr>
          <w:i/>
          <w:lang w:val="en-US" w:eastAsia="uk-UA"/>
        </w:rPr>
      </w:pPr>
      <w:r w:rsidRPr="00221E95">
        <w:rPr>
          <w:i/>
          <w:lang w:val="en-US" w:eastAsia="uk-UA"/>
        </w:rPr>
        <w:t>a. I had a horrible time at your hotel recently.</w:t>
      </w:r>
    </w:p>
    <w:p w:rsidR="005E2122" w:rsidRPr="00221E95" w:rsidRDefault="005E2122" w:rsidP="005E2122">
      <w:pPr>
        <w:rPr>
          <w:i/>
          <w:lang w:val="en-US" w:eastAsia="uk-UA"/>
        </w:rPr>
      </w:pPr>
      <w:r w:rsidRPr="00221E95">
        <w:rPr>
          <w:i/>
          <w:lang w:val="en-US" w:eastAsia="uk-UA"/>
        </w:rPr>
        <w:t>b. I would like to say that I am unhappy about your hotel.</w:t>
      </w:r>
    </w:p>
    <w:p w:rsidR="005E2122" w:rsidRPr="00AA66C4" w:rsidRDefault="005E2122" w:rsidP="005E2122">
      <w:pPr>
        <w:rPr>
          <w:i/>
          <w:lang w:val="uk-UA" w:eastAsia="uk-UA"/>
        </w:rPr>
      </w:pPr>
      <w:r w:rsidRPr="00221E95">
        <w:rPr>
          <w:i/>
          <w:lang w:val="en-US" w:eastAsia="uk-UA"/>
        </w:rPr>
        <w:t>c. I would like to complain about the service I received at your hotel recently.</w:t>
      </w:r>
    </w:p>
    <w:p w:rsidR="005E2122" w:rsidRDefault="005E2122" w:rsidP="005E2122">
      <w:pPr>
        <w:shd w:val="clear" w:color="auto" w:fill="FFFFFF"/>
        <w:tabs>
          <w:tab w:val="left" w:pos="346"/>
        </w:tabs>
        <w:jc w:val="both"/>
        <w:rPr>
          <w:b/>
          <w:bCs/>
          <w:u w:val="single"/>
        </w:rPr>
      </w:pPr>
    </w:p>
    <w:p w:rsidR="005E2122" w:rsidRDefault="005E2122" w:rsidP="005E2122">
      <w:pPr>
        <w:shd w:val="clear" w:color="auto" w:fill="FFFFFF"/>
        <w:tabs>
          <w:tab w:val="left" w:pos="346"/>
        </w:tabs>
        <w:jc w:val="both"/>
        <w:rPr>
          <w:b/>
          <w:bCs/>
          <w:u w:val="single"/>
        </w:rPr>
      </w:pPr>
      <w:r>
        <w:rPr>
          <w:b/>
          <w:bCs/>
          <w:u w:val="single"/>
        </w:rPr>
        <w:t>Базовый</w:t>
      </w:r>
      <w:r w:rsidRPr="005E2122">
        <w:rPr>
          <w:b/>
          <w:bCs/>
          <w:u w:val="single"/>
          <w:lang w:val="en-US"/>
        </w:rPr>
        <w:t xml:space="preserve"> </w:t>
      </w:r>
      <w:r>
        <w:rPr>
          <w:b/>
          <w:bCs/>
          <w:u w:val="single"/>
        </w:rPr>
        <w:t>уровень</w:t>
      </w:r>
    </w:p>
    <w:p w:rsidR="00A35384" w:rsidRPr="005E2122" w:rsidRDefault="00A35384" w:rsidP="005E2122">
      <w:pPr>
        <w:shd w:val="clear" w:color="auto" w:fill="FFFFFF"/>
        <w:tabs>
          <w:tab w:val="left" w:pos="346"/>
        </w:tabs>
        <w:jc w:val="both"/>
        <w:rPr>
          <w:b/>
          <w:lang w:val="en-US"/>
        </w:rPr>
      </w:pPr>
    </w:p>
    <w:p w:rsidR="005E2122" w:rsidRPr="00221E95" w:rsidRDefault="005E2122" w:rsidP="005E2122">
      <w:pPr>
        <w:rPr>
          <w:b/>
          <w:lang w:val="en-US" w:eastAsia="ru-RU"/>
        </w:rPr>
      </w:pPr>
      <w:r w:rsidRPr="00221E95">
        <w:rPr>
          <w:b/>
          <w:lang w:val="en-US" w:eastAsia="ru-RU"/>
        </w:rPr>
        <w:t>Work</w:t>
      </w:r>
      <w:r w:rsidRPr="005E2122">
        <w:rPr>
          <w:b/>
          <w:lang w:val="en-US" w:eastAsia="ru-RU"/>
        </w:rPr>
        <w:t xml:space="preserve"> </w:t>
      </w:r>
      <w:r w:rsidRPr="00221E95">
        <w:rPr>
          <w:b/>
          <w:lang w:val="en-US" w:eastAsia="ru-RU"/>
        </w:rPr>
        <w:t>in</w:t>
      </w:r>
      <w:r w:rsidRPr="005E2122">
        <w:rPr>
          <w:b/>
          <w:lang w:val="en-US" w:eastAsia="ru-RU"/>
        </w:rPr>
        <w:t xml:space="preserve"> </w:t>
      </w:r>
      <w:r w:rsidRPr="00221E95">
        <w:rPr>
          <w:b/>
          <w:lang w:val="en-US" w:eastAsia="ru-RU"/>
        </w:rPr>
        <w:t>pairs</w:t>
      </w:r>
      <w:r w:rsidRPr="005E2122">
        <w:rPr>
          <w:b/>
          <w:lang w:val="en-US" w:eastAsia="ru-RU"/>
        </w:rPr>
        <w:t xml:space="preserve">. </w:t>
      </w:r>
      <w:r w:rsidRPr="00221E95">
        <w:rPr>
          <w:b/>
          <w:lang w:val="en-US" w:eastAsia="ru-RU"/>
        </w:rPr>
        <w:t xml:space="preserve">Make up a dialog using the following information. Role-play your dialog. </w:t>
      </w:r>
    </w:p>
    <w:p w:rsidR="005E2122" w:rsidRPr="00221E95" w:rsidRDefault="005E2122" w:rsidP="005E2122">
      <w:pPr>
        <w:rPr>
          <w:b/>
          <w:lang w:val="en-US" w:eastAsia="ru-RU"/>
        </w:rPr>
      </w:pPr>
      <w:r w:rsidRPr="00221E95">
        <w:rPr>
          <w:b/>
          <w:lang w:val="en-US" w:eastAsia="ru-RU"/>
        </w:rPr>
        <w:t>Student 1</w:t>
      </w:r>
    </w:p>
    <w:p w:rsidR="005E2122" w:rsidRPr="00221E95" w:rsidRDefault="005E2122" w:rsidP="005E2122">
      <w:pPr>
        <w:rPr>
          <w:lang w:val="en-US" w:eastAsia="ru-RU"/>
        </w:rPr>
      </w:pPr>
      <w:r w:rsidRPr="00221E95">
        <w:rPr>
          <w:lang w:val="en-US" w:eastAsia="ru-RU"/>
        </w:rPr>
        <w:t xml:space="preserve">Your company: MTS – a mobile phone network operator, 3 500 employees, based in Sydney, Australia, operates in 16 countries, main competitors are Vodafone. </w:t>
      </w:r>
    </w:p>
    <w:p w:rsidR="005E2122" w:rsidRPr="00221E95" w:rsidRDefault="005E2122" w:rsidP="005E2122">
      <w:pPr>
        <w:rPr>
          <w:lang w:val="en-US" w:eastAsia="ru-RU"/>
        </w:rPr>
      </w:pPr>
      <w:r w:rsidRPr="00221E95">
        <w:rPr>
          <w:lang w:val="en-US" w:eastAsia="ru-RU"/>
        </w:rPr>
        <w:t xml:space="preserve">You meet student 2 at a conference. You don’t know each other. </w:t>
      </w:r>
    </w:p>
    <w:p w:rsidR="005E2122" w:rsidRPr="00221E95" w:rsidRDefault="005E2122" w:rsidP="003C57D8">
      <w:pPr>
        <w:numPr>
          <w:ilvl w:val="0"/>
          <w:numId w:val="7"/>
        </w:numPr>
        <w:suppressAutoHyphens w:val="0"/>
        <w:rPr>
          <w:lang w:val="en-US" w:eastAsia="ru-RU"/>
        </w:rPr>
      </w:pPr>
      <w:r w:rsidRPr="00221E95">
        <w:rPr>
          <w:lang w:val="en-US" w:eastAsia="ru-RU"/>
        </w:rPr>
        <w:t>Introduce yourself</w:t>
      </w:r>
    </w:p>
    <w:p w:rsidR="005E2122" w:rsidRPr="00221E95" w:rsidRDefault="005E2122" w:rsidP="003C57D8">
      <w:pPr>
        <w:numPr>
          <w:ilvl w:val="0"/>
          <w:numId w:val="7"/>
        </w:numPr>
        <w:suppressAutoHyphens w:val="0"/>
        <w:rPr>
          <w:lang w:val="en-US" w:eastAsia="ru-RU"/>
        </w:rPr>
      </w:pPr>
      <w:r w:rsidRPr="00221E95">
        <w:rPr>
          <w:lang w:val="en-US" w:eastAsia="ru-RU"/>
        </w:rPr>
        <w:t>Find out the other’s person name, job, and company</w:t>
      </w:r>
    </w:p>
    <w:p w:rsidR="005E2122" w:rsidRPr="00221E95" w:rsidRDefault="005E2122" w:rsidP="003C57D8">
      <w:pPr>
        <w:numPr>
          <w:ilvl w:val="0"/>
          <w:numId w:val="7"/>
        </w:numPr>
        <w:suppressAutoHyphens w:val="0"/>
        <w:rPr>
          <w:lang w:val="en-US" w:eastAsia="ru-RU"/>
        </w:rPr>
      </w:pPr>
      <w:r w:rsidRPr="00221E95">
        <w:rPr>
          <w:lang w:val="en-US" w:eastAsia="ru-RU"/>
        </w:rPr>
        <w:t>Tell them what your company does and some information about it</w:t>
      </w:r>
    </w:p>
    <w:p w:rsidR="005E2122" w:rsidRPr="00221E95" w:rsidRDefault="005E2122" w:rsidP="003C57D8">
      <w:pPr>
        <w:numPr>
          <w:ilvl w:val="0"/>
          <w:numId w:val="7"/>
        </w:numPr>
        <w:suppressAutoHyphens w:val="0"/>
        <w:rPr>
          <w:lang w:val="en-US" w:eastAsia="ru-RU"/>
        </w:rPr>
      </w:pPr>
      <w:r w:rsidRPr="00221E95">
        <w:rPr>
          <w:lang w:val="en-US" w:eastAsia="ru-RU"/>
        </w:rPr>
        <w:t>Ask why they are at the conference</w:t>
      </w:r>
    </w:p>
    <w:p w:rsidR="005E2122" w:rsidRPr="00221E95" w:rsidRDefault="005E2122" w:rsidP="003C57D8">
      <w:pPr>
        <w:numPr>
          <w:ilvl w:val="0"/>
          <w:numId w:val="7"/>
        </w:numPr>
        <w:suppressAutoHyphens w:val="0"/>
        <w:rPr>
          <w:lang w:val="en-US" w:eastAsia="ru-RU"/>
        </w:rPr>
      </w:pPr>
      <w:r w:rsidRPr="00221E95">
        <w:rPr>
          <w:lang w:val="en-US" w:eastAsia="ru-RU"/>
        </w:rPr>
        <w:t>Ask if you can take their name and telephone number</w:t>
      </w:r>
    </w:p>
    <w:p w:rsidR="005E2122" w:rsidRPr="00221E95" w:rsidRDefault="005E2122" w:rsidP="005E2122">
      <w:pPr>
        <w:rPr>
          <w:b/>
          <w:lang w:val="en-US" w:eastAsia="ru-RU"/>
        </w:rPr>
      </w:pPr>
      <w:r w:rsidRPr="00221E95">
        <w:rPr>
          <w:b/>
          <w:lang w:val="en-US" w:eastAsia="ru-RU"/>
        </w:rPr>
        <w:t>Student 2</w:t>
      </w:r>
    </w:p>
    <w:p w:rsidR="005E2122" w:rsidRPr="00221E95" w:rsidRDefault="005E2122" w:rsidP="005E2122">
      <w:pPr>
        <w:rPr>
          <w:lang w:val="en-US" w:eastAsia="ru-RU"/>
        </w:rPr>
      </w:pPr>
      <w:r w:rsidRPr="00221E95">
        <w:rPr>
          <w:lang w:val="en-US" w:eastAsia="ru-RU"/>
        </w:rPr>
        <w:t xml:space="preserve">Your company: Sweet and Savoury – provides food and drink services, specializes in providing to film companies, 250 employees, based in Leeds, UK, operates in the UK and Ireland, main competitors are DirectFood. </w:t>
      </w:r>
    </w:p>
    <w:p w:rsidR="005E2122" w:rsidRPr="00221E95" w:rsidRDefault="005E2122" w:rsidP="005E2122">
      <w:pPr>
        <w:rPr>
          <w:lang w:val="en-US" w:eastAsia="ru-RU"/>
        </w:rPr>
      </w:pPr>
      <w:r w:rsidRPr="00221E95">
        <w:rPr>
          <w:lang w:val="en-US" w:eastAsia="ru-RU"/>
        </w:rPr>
        <w:t xml:space="preserve">You meet student 1 at a conference. You don’t know each other. </w:t>
      </w:r>
    </w:p>
    <w:p w:rsidR="005E2122" w:rsidRPr="00221E95" w:rsidRDefault="005E2122" w:rsidP="003C57D8">
      <w:pPr>
        <w:numPr>
          <w:ilvl w:val="0"/>
          <w:numId w:val="7"/>
        </w:numPr>
        <w:suppressAutoHyphens w:val="0"/>
        <w:rPr>
          <w:lang w:val="en-US" w:eastAsia="ru-RU"/>
        </w:rPr>
      </w:pPr>
      <w:r w:rsidRPr="00221E95">
        <w:rPr>
          <w:lang w:val="en-US" w:eastAsia="ru-RU"/>
        </w:rPr>
        <w:t>Introduce yourself</w:t>
      </w:r>
    </w:p>
    <w:p w:rsidR="005E2122" w:rsidRPr="00221E95" w:rsidRDefault="005E2122" w:rsidP="003C57D8">
      <w:pPr>
        <w:numPr>
          <w:ilvl w:val="0"/>
          <w:numId w:val="7"/>
        </w:numPr>
        <w:suppressAutoHyphens w:val="0"/>
        <w:rPr>
          <w:lang w:val="en-US" w:eastAsia="ru-RU"/>
        </w:rPr>
      </w:pPr>
      <w:r w:rsidRPr="00221E95">
        <w:rPr>
          <w:lang w:val="en-US" w:eastAsia="ru-RU"/>
        </w:rPr>
        <w:t>Find out the other’s person name, job, and company</w:t>
      </w:r>
    </w:p>
    <w:p w:rsidR="005E2122" w:rsidRPr="00221E95" w:rsidRDefault="005E2122" w:rsidP="003C57D8">
      <w:pPr>
        <w:numPr>
          <w:ilvl w:val="0"/>
          <w:numId w:val="7"/>
        </w:numPr>
        <w:suppressAutoHyphens w:val="0"/>
        <w:rPr>
          <w:lang w:val="en-US" w:eastAsia="ru-RU"/>
        </w:rPr>
      </w:pPr>
      <w:r w:rsidRPr="00221E95">
        <w:rPr>
          <w:lang w:val="en-US" w:eastAsia="ru-RU"/>
        </w:rPr>
        <w:t>Tell them what your company does and some information about it</w:t>
      </w:r>
    </w:p>
    <w:p w:rsidR="005E2122" w:rsidRPr="00221E95" w:rsidRDefault="005E2122" w:rsidP="003C57D8">
      <w:pPr>
        <w:numPr>
          <w:ilvl w:val="0"/>
          <w:numId w:val="7"/>
        </w:numPr>
        <w:suppressAutoHyphens w:val="0"/>
        <w:rPr>
          <w:lang w:val="en-US" w:eastAsia="ru-RU"/>
        </w:rPr>
      </w:pPr>
      <w:r w:rsidRPr="00221E95">
        <w:rPr>
          <w:lang w:val="en-US" w:eastAsia="ru-RU"/>
        </w:rPr>
        <w:t>Ask why they are at the conference</w:t>
      </w:r>
    </w:p>
    <w:p w:rsidR="005E2122" w:rsidRPr="00221E95" w:rsidRDefault="005E2122" w:rsidP="003C57D8">
      <w:pPr>
        <w:numPr>
          <w:ilvl w:val="0"/>
          <w:numId w:val="7"/>
        </w:numPr>
        <w:suppressAutoHyphens w:val="0"/>
        <w:rPr>
          <w:lang w:val="en-US" w:eastAsia="ru-RU"/>
        </w:rPr>
      </w:pPr>
      <w:r w:rsidRPr="00221E95">
        <w:rPr>
          <w:lang w:val="en-US" w:eastAsia="ru-RU"/>
        </w:rPr>
        <w:t xml:space="preserve">Ask if they can give you a business card </w:t>
      </w:r>
    </w:p>
    <w:p w:rsidR="00A35384" w:rsidRDefault="00A35384" w:rsidP="00A35384">
      <w:pPr>
        <w:widowControl w:val="0"/>
        <w:tabs>
          <w:tab w:val="left" w:pos="1033"/>
        </w:tabs>
        <w:suppressAutoHyphens w:val="0"/>
        <w:jc w:val="both"/>
        <w:rPr>
          <w:b/>
          <w:u w:val="single"/>
          <w:lang w:val="en-US"/>
        </w:rPr>
      </w:pPr>
    </w:p>
    <w:p w:rsidR="00A35384" w:rsidRDefault="00A35384" w:rsidP="00A35384">
      <w:pPr>
        <w:widowControl w:val="0"/>
        <w:tabs>
          <w:tab w:val="left" w:pos="1033"/>
        </w:tabs>
        <w:suppressAutoHyphens w:val="0"/>
        <w:jc w:val="both"/>
        <w:rPr>
          <w:b/>
          <w:u w:val="single"/>
          <w:lang w:val="en-US"/>
        </w:rPr>
      </w:pPr>
    </w:p>
    <w:p w:rsidR="009E708E" w:rsidRDefault="009E708E" w:rsidP="00A35384">
      <w:pPr>
        <w:widowControl w:val="0"/>
        <w:tabs>
          <w:tab w:val="left" w:pos="1033"/>
        </w:tabs>
        <w:suppressAutoHyphens w:val="0"/>
        <w:jc w:val="both"/>
        <w:rPr>
          <w:b/>
          <w:u w:val="single"/>
        </w:rPr>
      </w:pPr>
    </w:p>
    <w:p w:rsidR="009E708E" w:rsidRDefault="009E708E" w:rsidP="00A35384">
      <w:pPr>
        <w:widowControl w:val="0"/>
        <w:tabs>
          <w:tab w:val="left" w:pos="1033"/>
        </w:tabs>
        <w:suppressAutoHyphens w:val="0"/>
        <w:jc w:val="both"/>
        <w:rPr>
          <w:b/>
          <w:u w:val="single"/>
        </w:rPr>
      </w:pPr>
    </w:p>
    <w:p w:rsidR="005E2122" w:rsidRDefault="005E2122" w:rsidP="00A35384">
      <w:pPr>
        <w:widowControl w:val="0"/>
        <w:tabs>
          <w:tab w:val="left" w:pos="1033"/>
        </w:tabs>
        <w:suppressAutoHyphens w:val="0"/>
        <w:jc w:val="both"/>
        <w:rPr>
          <w:b/>
          <w:lang w:val="en-US"/>
        </w:rPr>
      </w:pPr>
      <w:r>
        <w:rPr>
          <w:b/>
          <w:u w:val="single"/>
        </w:rPr>
        <w:lastRenderedPageBreak/>
        <w:t>Продвинутый</w:t>
      </w:r>
      <w:r>
        <w:rPr>
          <w:b/>
          <w:u w:val="single"/>
          <w:lang w:val="en-US"/>
        </w:rPr>
        <w:t xml:space="preserve"> </w:t>
      </w:r>
      <w:r>
        <w:rPr>
          <w:b/>
          <w:u w:val="single"/>
        </w:rPr>
        <w:t>уровень</w:t>
      </w:r>
    </w:p>
    <w:p w:rsidR="005E2122" w:rsidRDefault="005E2122" w:rsidP="00A35384">
      <w:pPr>
        <w:pStyle w:val="ad"/>
        <w:jc w:val="both"/>
        <w:rPr>
          <w:color w:val="000000"/>
          <w:lang w:val="en-US" w:eastAsia="ru-RU"/>
        </w:rPr>
      </w:pPr>
      <w:r>
        <w:rPr>
          <w:b/>
          <w:lang w:val="en-US"/>
        </w:rPr>
        <w:t>Speak on the following:</w:t>
      </w:r>
    </w:p>
    <w:p w:rsidR="005E2122" w:rsidRPr="00A35384" w:rsidRDefault="005E2122" w:rsidP="005E2122">
      <w:pPr>
        <w:shd w:val="clear" w:color="auto" w:fill="FFFFFF"/>
        <w:tabs>
          <w:tab w:val="left" w:pos="346"/>
        </w:tabs>
        <w:jc w:val="both"/>
        <w:rPr>
          <w:b/>
          <w:bCs/>
          <w:u w:val="single"/>
          <w:lang w:val="en-US"/>
        </w:rPr>
      </w:pPr>
    </w:p>
    <w:p w:rsidR="005E2122" w:rsidRPr="00221E95" w:rsidRDefault="005E2122" w:rsidP="003C57D8">
      <w:pPr>
        <w:numPr>
          <w:ilvl w:val="0"/>
          <w:numId w:val="8"/>
        </w:numPr>
        <w:suppressAutoHyphens w:val="0"/>
        <w:rPr>
          <w:lang w:val="uk-UA" w:eastAsia="uk-UA"/>
        </w:rPr>
      </w:pPr>
      <w:r w:rsidRPr="00221E95">
        <w:rPr>
          <w:lang w:val="en-US" w:eastAsia="uk-UA"/>
        </w:rPr>
        <w:t>Imagine that you are attending a conference where you don’t know anyone. It is the first coffee break and lots of people standing around talking. How would you start a conversation?</w:t>
      </w:r>
    </w:p>
    <w:p w:rsidR="005E2122" w:rsidRPr="00221E95" w:rsidRDefault="005E2122" w:rsidP="003C57D8">
      <w:pPr>
        <w:numPr>
          <w:ilvl w:val="0"/>
          <w:numId w:val="8"/>
        </w:numPr>
        <w:suppressAutoHyphens w:val="0"/>
        <w:spacing w:before="100" w:beforeAutospacing="1"/>
        <w:contextualSpacing/>
        <w:jc w:val="both"/>
        <w:rPr>
          <w:lang w:val="uk-UA" w:eastAsia="uk-UA"/>
        </w:rPr>
      </w:pPr>
      <w:r w:rsidRPr="00221E95">
        <w:rPr>
          <w:lang w:val="en-US" w:eastAsia="uk-UA"/>
        </w:rPr>
        <w:t>What are the main parts of a good resume?</w:t>
      </w:r>
    </w:p>
    <w:p w:rsidR="005E2122" w:rsidRPr="00221E95" w:rsidRDefault="005E2122" w:rsidP="003C57D8">
      <w:pPr>
        <w:numPr>
          <w:ilvl w:val="0"/>
          <w:numId w:val="8"/>
        </w:numPr>
        <w:suppressAutoHyphens w:val="0"/>
        <w:spacing w:before="100" w:beforeAutospacing="1"/>
        <w:contextualSpacing/>
        <w:jc w:val="both"/>
        <w:rPr>
          <w:lang w:val="uk-UA" w:eastAsia="uk-UA"/>
        </w:rPr>
      </w:pPr>
      <w:r w:rsidRPr="00221E95">
        <w:rPr>
          <w:lang w:val="en-US" w:eastAsia="uk-UA"/>
        </w:rPr>
        <w:t>Which information about the company should you find out before a job interview?</w:t>
      </w:r>
    </w:p>
    <w:p w:rsidR="005E2122" w:rsidRPr="00221E95" w:rsidRDefault="005E2122" w:rsidP="003C57D8">
      <w:pPr>
        <w:numPr>
          <w:ilvl w:val="0"/>
          <w:numId w:val="8"/>
        </w:numPr>
        <w:suppressAutoHyphens w:val="0"/>
        <w:spacing w:before="100" w:beforeAutospacing="1"/>
        <w:contextualSpacing/>
        <w:jc w:val="both"/>
        <w:rPr>
          <w:lang w:val="uk-UA" w:eastAsia="uk-UA"/>
        </w:rPr>
      </w:pPr>
      <w:r w:rsidRPr="00221E95">
        <w:rPr>
          <w:lang w:val="en-US" w:eastAsia="uk-UA"/>
        </w:rPr>
        <w:t>You are attending a welcome party at a conference. Start a small talk. Start a conversation with a least three different people.</w:t>
      </w:r>
    </w:p>
    <w:p w:rsidR="005E2122" w:rsidRPr="00221E95" w:rsidRDefault="005E2122" w:rsidP="003C57D8">
      <w:pPr>
        <w:numPr>
          <w:ilvl w:val="0"/>
          <w:numId w:val="8"/>
        </w:numPr>
        <w:suppressAutoHyphens w:val="0"/>
        <w:spacing w:before="100" w:beforeAutospacing="1"/>
        <w:contextualSpacing/>
        <w:jc w:val="both"/>
        <w:rPr>
          <w:lang w:val="uk-UA" w:eastAsia="uk-UA"/>
        </w:rPr>
      </w:pPr>
      <w:r w:rsidRPr="00221E95">
        <w:rPr>
          <w:lang w:val="en-US" w:eastAsia="uk-UA"/>
        </w:rPr>
        <w:t>Which phrases would you use at the beginning of a business meeting?</w:t>
      </w:r>
    </w:p>
    <w:p w:rsidR="005E2122" w:rsidRPr="00221E95" w:rsidRDefault="005E2122" w:rsidP="003C57D8">
      <w:pPr>
        <w:numPr>
          <w:ilvl w:val="0"/>
          <w:numId w:val="8"/>
        </w:numPr>
        <w:suppressAutoHyphens w:val="0"/>
        <w:spacing w:before="100" w:beforeAutospacing="1"/>
        <w:contextualSpacing/>
        <w:jc w:val="both"/>
        <w:rPr>
          <w:lang w:val="uk-UA" w:eastAsia="uk-UA"/>
        </w:rPr>
      </w:pPr>
      <w:r w:rsidRPr="00221E95">
        <w:rPr>
          <w:lang w:val="en-US" w:eastAsia="uk-UA"/>
        </w:rPr>
        <w:t>What are the main parts of a business meeting?</w:t>
      </w:r>
    </w:p>
    <w:p w:rsidR="005E2122" w:rsidRPr="00221E95" w:rsidRDefault="005E2122" w:rsidP="003C57D8">
      <w:pPr>
        <w:numPr>
          <w:ilvl w:val="0"/>
          <w:numId w:val="8"/>
        </w:numPr>
        <w:suppressAutoHyphens w:val="0"/>
        <w:spacing w:before="100" w:beforeAutospacing="1"/>
        <w:contextualSpacing/>
        <w:jc w:val="both"/>
        <w:rPr>
          <w:lang w:val="uk-UA" w:eastAsia="uk-UA"/>
        </w:rPr>
      </w:pPr>
      <w:r w:rsidRPr="00221E95">
        <w:rPr>
          <w:lang w:val="en-US" w:eastAsia="uk-UA"/>
        </w:rPr>
        <w:t xml:space="preserve">Prepare a short introduction to your presentation; it should take about 1 minute. </w:t>
      </w:r>
    </w:p>
    <w:p w:rsidR="005E2122" w:rsidRPr="00221E95" w:rsidRDefault="005E2122" w:rsidP="003C57D8">
      <w:pPr>
        <w:numPr>
          <w:ilvl w:val="0"/>
          <w:numId w:val="8"/>
        </w:numPr>
        <w:suppressAutoHyphens w:val="0"/>
        <w:spacing w:before="100" w:beforeAutospacing="1"/>
        <w:contextualSpacing/>
        <w:jc w:val="both"/>
        <w:rPr>
          <w:lang w:val="uk-UA" w:eastAsia="uk-UA"/>
        </w:rPr>
      </w:pPr>
      <w:r w:rsidRPr="00221E95">
        <w:rPr>
          <w:lang w:val="en-US" w:eastAsia="uk-UA"/>
        </w:rPr>
        <w:t>What phrases would you use making a business telephone call?</w:t>
      </w:r>
    </w:p>
    <w:p w:rsidR="005E2122" w:rsidRPr="00221E95" w:rsidRDefault="005E2122" w:rsidP="003C57D8">
      <w:pPr>
        <w:numPr>
          <w:ilvl w:val="0"/>
          <w:numId w:val="8"/>
        </w:numPr>
        <w:suppressAutoHyphens w:val="0"/>
        <w:spacing w:before="100" w:beforeAutospacing="1"/>
        <w:contextualSpacing/>
        <w:jc w:val="both"/>
        <w:rPr>
          <w:lang w:val="uk-UA" w:eastAsia="uk-UA"/>
        </w:rPr>
      </w:pPr>
      <w:r w:rsidRPr="00221E95">
        <w:rPr>
          <w:lang w:val="en-US" w:eastAsia="uk-UA"/>
        </w:rPr>
        <w:t xml:space="preserve">What are main roles played at a business meeting? </w:t>
      </w:r>
    </w:p>
    <w:p w:rsidR="005E2122" w:rsidRPr="00221E95" w:rsidRDefault="005E2122" w:rsidP="003C57D8">
      <w:pPr>
        <w:numPr>
          <w:ilvl w:val="0"/>
          <w:numId w:val="8"/>
        </w:numPr>
        <w:suppressAutoHyphens w:val="0"/>
        <w:spacing w:before="100" w:beforeAutospacing="1"/>
        <w:contextualSpacing/>
        <w:jc w:val="both"/>
        <w:rPr>
          <w:lang w:val="uk-UA" w:eastAsia="uk-UA"/>
        </w:rPr>
      </w:pPr>
      <w:r w:rsidRPr="00221E95">
        <w:rPr>
          <w:lang w:val="en-US" w:eastAsia="uk-UA"/>
        </w:rPr>
        <w:t xml:space="preserve"> What are the main strategies of stimulating interest during your presentation?</w:t>
      </w:r>
    </w:p>
    <w:p w:rsidR="005E2122" w:rsidRPr="00221E95" w:rsidRDefault="005E2122" w:rsidP="003C57D8">
      <w:pPr>
        <w:numPr>
          <w:ilvl w:val="0"/>
          <w:numId w:val="8"/>
        </w:numPr>
        <w:suppressAutoHyphens w:val="0"/>
        <w:spacing w:before="100" w:beforeAutospacing="1"/>
        <w:contextualSpacing/>
        <w:jc w:val="both"/>
        <w:rPr>
          <w:lang w:val="uk-UA" w:eastAsia="uk-UA"/>
        </w:rPr>
      </w:pPr>
      <w:r w:rsidRPr="00221E95">
        <w:rPr>
          <w:lang w:val="en-US" w:eastAsia="uk-UA"/>
        </w:rPr>
        <w:t xml:space="preserve"> What questions would you use when asking for actual information?</w:t>
      </w:r>
    </w:p>
    <w:p w:rsidR="005E2122" w:rsidRPr="00221E95" w:rsidRDefault="005E2122" w:rsidP="003C57D8">
      <w:pPr>
        <w:numPr>
          <w:ilvl w:val="0"/>
          <w:numId w:val="8"/>
        </w:numPr>
        <w:suppressAutoHyphens w:val="0"/>
        <w:spacing w:before="100" w:beforeAutospacing="1"/>
        <w:contextualSpacing/>
        <w:jc w:val="both"/>
        <w:rPr>
          <w:lang w:val="uk-UA" w:eastAsia="uk-UA"/>
        </w:rPr>
      </w:pPr>
      <w:r w:rsidRPr="00221E95">
        <w:rPr>
          <w:lang w:val="en-US" w:eastAsia="uk-UA"/>
        </w:rPr>
        <w:t xml:space="preserve"> What questioning styles do you know?</w:t>
      </w:r>
    </w:p>
    <w:p w:rsidR="005E2122" w:rsidRPr="00221E95" w:rsidRDefault="005E2122" w:rsidP="003C57D8">
      <w:pPr>
        <w:numPr>
          <w:ilvl w:val="0"/>
          <w:numId w:val="8"/>
        </w:numPr>
        <w:suppressAutoHyphens w:val="0"/>
        <w:spacing w:before="100" w:beforeAutospacing="1"/>
        <w:contextualSpacing/>
        <w:jc w:val="both"/>
        <w:rPr>
          <w:lang w:val="uk-UA" w:eastAsia="uk-UA"/>
        </w:rPr>
      </w:pPr>
      <w:r w:rsidRPr="00221E95">
        <w:rPr>
          <w:lang w:val="en-US" w:eastAsia="uk-UA"/>
        </w:rPr>
        <w:t xml:space="preserve"> Hold an initial meeting of a newly-formed international team of managers. </w:t>
      </w:r>
    </w:p>
    <w:p w:rsidR="005E2122" w:rsidRPr="00221E95" w:rsidRDefault="005E2122" w:rsidP="003C57D8">
      <w:pPr>
        <w:numPr>
          <w:ilvl w:val="0"/>
          <w:numId w:val="8"/>
        </w:numPr>
        <w:suppressAutoHyphens w:val="0"/>
        <w:spacing w:before="100" w:beforeAutospacing="1"/>
        <w:contextualSpacing/>
        <w:jc w:val="both"/>
        <w:rPr>
          <w:lang w:val="uk-UA" w:eastAsia="uk-UA"/>
        </w:rPr>
      </w:pPr>
      <w:r w:rsidRPr="00221E95">
        <w:rPr>
          <w:lang w:val="en-US" w:eastAsia="uk-UA"/>
        </w:rPr>
        <w:t xml:space="preserve"> What phrases would you use presenting facts and figures?</w:t>
      </w:r>
    </w:p>
    <w:p w:rsidR="005E2122" w:rsidRPr="00221E95" w:rsidRDefault="005E2122" w:rsidP="003C57D8">
      <w:pPr>
        <w:numPr>
          <w:ilvl w:val="0"/>
          <w:numId w:val="8"/>
        </w:numPr>
        <w:suppressAutoHyphens w:val="0"/>
        <w:spacing w:before="100" w:beforeAutospacing="1"/>
        <w:contextualSpacing/>
        <w:jc w:val="both"/>
        <w:rPr>
          <w:lang w:val="uk-UA" w:eastAsia="uk-UA"/>
        </w:rPr>
      </w:pPr>
      <w:r w:rsidRPr="00221E95">
        <w:rPr>
          <w:lang w:val="en-US" w:eastAsia="uk-UA"/>
        </w:rPr>
        <w:t xml:space="preserve"> What are some appropriate topics of an informal talk before a business meeting? </w:t>
      </w:r>
    </w:p>
    <w:p w:rsidR="00A35384" w:rsidRPr="00221E95" w:rsidRDefault="00A35384" w:rsidP="003C57D8">
      <w:pPr>
        <w:numPr>
          <w:ilvl w:val="0"/>
          <w:numId w:val="8"/>
        </w:numPr>
        <w:suppressAutoHyphens w:val="0"/>
        <w:spacing w:before="100" w:beforeAutospacing="1"/>
        <w:contextualSpacing/>
        <w:jc w:val="both"/>
        <w:rPr>
          <w:lang w:val="uk-UA" w:eastAsia="uk-UA"/>
        </w:rPr>
      </w:pPr>
      <w:r w:rsidRPr="00221E95">
        <w:rPr>
          <w:lang w:val="en-US" w:eastAsia="uk-UA"/>
        </w:rPr>
        <w:t>Choose one of these roles: coordinator, team-worker, action role, ideas role. Think of how you might make a contribution at a meeting.</w:t>
      </w:r>
    </w:p>
    <w:p w:rsidR="00A35384" w:rsidRPr="00221E95" w:rsidRDefault="00A35384" w:rsidP="003C57D8">
      <w:pPr>
        <w:numPr>
          <w:ilvl w:val="0"/>
          <w:numId w:val="8"/>
        </w:numPr>
        <w:suppressAutoHyphens w:val="0"/>
        <w:spacing w:before="100" w:beforeAutospacing="1"/>
        <w:contextualSpacing/>
        <w:jc w:val="both"/>
        <w:rPr>
          <w:lang w:val="uk-UA" w:eastAsia="uk-UA"/>
        </w:rPr>
      </w:pPr>
      <w:r w:rsidRPr="00221E95">
        <w:rPr>
          <w:lang w:val="en-US" w:eastAsia="uk-UA"/>
        </w:rPr>
        <w:t xml:space="preserve"> Describe a structure of a standard business company. </w:t>
      </w:r>
    </w:p>
    <w:p w:rsidR="00A35384" w:rsidRPr="00221E95" w:rsidRDefault="00A35384" w:rsidP="003C57D8">
      <w:pPr>
        <w:numPr>
          <w:ilvl w:val="0"/>
          <w:numId w:val="8"/>
        </w:numPr>
        <w:suppressAutoHyphens w:val="0"/>
        <w:spacing w:before="100" w:beforeAutospacing="1"/>
        <w:contextualSpacing/>
        <w:jc w:val="both"/>
        <w:rPr>
          <w:lang w:val="uk-UA" w:eastAsia="uk-UA"/>
        </w:rPr>
      </w:pPr>
      <w:r w:rsidRPr="00221E95">
        <w:rPr>
          <w:lang w:val="en-US" w:eastAsia="uk-UA"/>
        </w:rPr>
        <w:t xml:space="preserve"> What are the main parts of a report? </w:t>
      </w:r>
    </w:p>
    <w:p w:rsidR="00A35384" w:rsidRPr="00A35384" w:rsidRDefault="00A35384" w:rsidP="003C57D8">
      <w:pPr>
        <w:numPr>
          <w:ilvl w:val="0"/>
          <w:numId w:val="8"/>
        </w:numPr>
        <w:suppressAutoHyphens w:val="0"/>
        <w:spacing w:before="100" w:beforeAutospacing="1"/>
        <w:contextualSpacing/>
        <w:jc w:val="both"/>
        <w:rPr>
          <w:lang w:val="uk-UA" w:eastAsia="uk-UA"/>
        </w:rPr>
      </w:pPr>
      <w:r w:rsidRPr="00221E95">
        <w:rPr>
          <w:lang w:val="en-US" w:eastAsia="uk-UA"/>
        </w:rPr>
        <w:t xml:space="preserve"> Which phrases would you use in your email to colleagues to make them more friendly and diplomatic? Write 2 paragraphs of the email: beginning and ending. </w:t>
      </w:r>
    </w:p>
    <w:p w:rsidR="00185780" w:rsidRPr="00A35384" w:rsidRDefault="00A35384" w:rsidP="003C57D8">
      <w:pPr>
        <w:numPr>
          <w:ilvl w:val="0"/>
          <w:numId w:val="8"/>
        </w:numPr>
        <w:suppressAutoHyphens w:val="0"/>
        <w:spacing w:before="100" w:beforeAutospacing="1"/>
        <w:contextualSpacing/>
        <w:jc w:val="both"/>
        <w:rPr>
          <w:lang w:val="uk-UA" w:eastAsia="uk-UA"/>
        </w:rPr>
      </w:pPr>
      <w:r w:rsidRPr="00A35384">
        <w:rPr>
          <w:lang w:val="en-US" w:eastAsia="uk-UA"/>
        </w:rPr>
        <w:t>What phrases would you use making proposals and counter-proposals?</w:t>
      </w:r>
    </w:p>
    <w:sectPr w:rsidR="00185780" w:rsidRPr="00A35384" w:rsidSect="005E2122"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57D8" w:rsidRDefault="003C57D8" w:rsidP="00A00835">
      <w:r>
        <w:separator/>
      </w:r>
    </w:p>
  </w:endnote>
  <w:endnote w:type="continuationSeparator" w:id="1">
    <w:p w:rsidR="003C57D8" w:rsidRDefault="003C57D8" w:rsidP="00A0083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PragmaticaC">
    <w:charset w:val="CC"/>
    <w:family w:val="roman"/>
    <w:pitch w:val="variable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notTrueType/>
    <w:pitch w:val="variable"/>
    <w:sig w:usb0="00000000" w:usb1="080E0000" w:usb2="00000010" w:usb3="00000000" w:csb0="00040000" w:csb1="00000000"/>
  </w:font>
  <w:font w:name="font194">
    <w:altName w:val="Times New Roman"/>
    <w:panose1 w:val="00000000000000000000"/>
    <w:charset w:val="CC"/>
    <w:family w:val="auto"/>
    <w:notTrueType/>
    <w:pitch w:val="variable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font294">
    <w:altName w:val="Times New Roman"/>
    <w:charset w:val="CC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fficinaSansC, 'Courier New'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font261">
    <w:altName w:val="Times New Roman"/>
    <w:charset w:val="CC"/>
    <w:family w:val="auto"/>
    <w:pitch w:val="variable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69D3" w:rsidRDefault="00E500D2">
    <w:pPr>
      <w:pStyle w:val="ab"/>
      <w:jc w:val="center"/>
    </w:pPr>
    <w:fldSimple w:instr=" PAGE   \* MERGEFORMAT ">
      <w:r w:rsidR="002242FA">
        <w:rPr>
          <w:noProof/>
        </w:rPr>
        <w:t>17</w:t>
      </w:r>
    </w:fldSimple>
  </w:p>
  <w:p w:rsidR="007E69D3" w:rsidRDefault="007E69D3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57D8" w:rsidRDefault="003C57D8" w:rsidP="00A00835">
      <w:r>
        <w:separator/>
      </w:r>
    </w:p>
  </w:footnote>
  <w:footnote w:type="continuationSeparator" w:id="1">
    <w:p w:rsidR="003C57D8" w:rsidRDefault="003C57D8" w:rsidP="00A0083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71EC" w:rsidRDefault="00D071EC">
    <w:pPr>
      <w:pStyle w:val="a9"/>
      <w:jc w:val="right"/>
    </w:pPr>
  </w:p>
  <w:p w:rsidR="00D071EC" w:rsidRDefault="00D071EC">
    <w:pPr>
      <w:pStyle w:val="a9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71EC" w:rsidRDefault="00D071EC">
    <w:pPr>
      <w:pStyle w:val="a9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multilevel"/>
    <w:tmpl w:val="00000002"/>
    <w:name w:val="WW8Num2"/>
    <w:lvl w:ilvl="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3"/>
        <w:szCs w:val="23"/>
        <w:u w:val="none"/>
        <w:vertAlign w:val="baseline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3"/>
        <w:szCs w:val="23"/>
        <w:u w:val="none"/>
        <w:vertAlign w:val="baseline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3"/>
        <w:szCs w:val="23"/>
        <w:u w:val="none"/>
        <w:vertAlign w:val="baseli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3"/>
        <w:szCs w:val="23"/>
        <w:u w:val="none"/>
        <w:vertAlign w:val="baseline"/>
      </w:r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3"/>
        <w:szCs w:val="23"/>
        <w:u w:val="none"/>
        <w:vertAlign w:val="baseline"/>
      </w:r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3"/>
        <w:szCs w:val="23"/>
        <w:u w:val="none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3"/>
        <w:szCs w:val="23"/>
        <w:u w:val="none"/>
        <w:vertAlign w:val="baseline"/>
      </w:r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3"/>
        <w:szCs w:val="23"/>
        <w:u w:val="none"/>
        <w:vertAlign w:val="baseline"/>
      </w:r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3"/>
        <w:szCs w:val="23"/>
        <w:u w:val="none"/>
        <w:vertAlign w:val="baseline"/>
      </w:rPr>
    </w:lvl>
  </w:abstractNum>
  <w:abstractNum w:abstractNumId="1">
    <w:nsid w:val="00000006"/>
    <w:multiLevelType w:val="singleLevel"/>
    <w:tmpl w:val="00000006"/>
    <w:name w:val="WW8Num21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bCs/>
        <w:lang w:eastAsia="ru-RU"/>
      </w:rPr>
    </w:lvl>
  </w:abstractNum>
  <w:abstractNum w:abstractNumId="2">
    <w:nsid w:val="00000007"/>
    <w:multiLevelType w:val="singleLevel"/>
    <w:tmpl w:val="00000007"/>
    <w:name w:val="WW8Num2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  <w:lang w:eastAsia="ru-RU"/>
      </w:rPr>
    </w:lvl>
  </w:abstractNum>
  <w:abstractNum w:abstractNumId="3">
    <w:nsid w:val="00000008"/>
    <w:multiLevelType w:val="singleLevel"/>
    <w:tmpl w:val="00000008"/>
    <w:name w:val="WW8Num23"/>
    <w:lvl w:ilvl="0">
      <w:start w:val="8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  <w:b/>
        <w:i w:val="0"/>
      </w:rPr>
    </w:lvl>
  </w:abstractNum>
  <w:abstractNum w:abstractNumId="4">
    <w:nsid w:val="00000009"/>
    <w:multiLevelType w:val="singleLevel"/>
    <w:tmpl w:val="0000000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/>
        <w:b w:val="0"/>
      </w:rPr>
    </w:lvl>
  </w:abstractNum>
  <w:abstractNum w:abstractNumId="5">
    <w:nsid w:val="0000000B"/>
    <w:multiLevelType w:val="singleLevel"/>
    <w:tmpl w:val="0000000B"/>
    <w:name w:val="WW8Num27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b/>
        <w:i w:val="0"/>
      </w:rPr>
    </w:lvl>
  </w:abstractNum>
  <w:abstractNum w:abstractNumId="6">
    <w:nsid w:val="0000000D"/>
    <w:multiLevelType w:val="singleLevel"/>
    <w:tmpl w:val="0000000D"/>
    <w:name w:val="WW8Num29"/>
    <w:lvl w:ilvl="0">
      <w:start w:val="1"/>
      <w:numFmt w:val="decimal"/>
      <w:lvlText w:val="%1."/>
      <w:lvlJc w:val="left"/>
      <w:pPr>
        <w:tabs>
          <w:tab w:val="num" w:pos="709"/>
        </w:tabs>
        <w:ind w:left="720" w:hanging="360"/>
      </w:pPr>
    </w:lvl>
  </w:abstractNum>
  <w:abstractNum w:abstractNumId="7">
    <w:nsid w:val="0000000E"/>
    <w:multiLevelType w:val="singleLevel"/>
    <w:tmpl w:val="0000000E"/>
    <w:name w:val="WW8Num30"/>
    <w:lvl w:ilvl="0">
      <w:start w:val="1"/>
      <w:numFmt w:val="bullet"/>
      <w:lvlText w:val="­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</w:abstractNum>
  <w:abstractNum w:abstractNumId="8">
    <w:nsid w:val="0000000F"/>
    <w:multiLevelType w:val="singleLevel"/>
    <w:tmpl w:val="0000000F"/>
    <w:name w:val="WW8Num25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>
    <w:nsid w:val="1509291B"/>
    <w:multiLevelType w:val="multilevel"/>
    <w:tmpl w:val="637AD4B8"/>
    <w:styleLink w:val="WW8Num2"/>
    <w:lvl w:ilvl="0">
      <w:start w:val="1"/>
      <w:numFmt w:val="decimal"/>
      <w:lvlText w:val="%1."/>
      <w:lvlJc w:val="left"/>
      <w:rPr>
        <w:rFonts w:cs="Times New Roman"/>
        <w:color w:val="000000"/>
      </w:rPr>
    </w:lvl>
    <w:lvl w:ilvl="1">
      <w:start w:val="1"/>
      <w:numFmt w:val="decimal"/>
      <w:lvlText w:val="%2."/>
      <w:lvlJc w:val="left"/>
      <w:rPr>
        <w:rFonts w:cs="Times New Roman"/>
      </w:rPr>
    </w:lvl>
    <w:lvl w:ilvl="2">
      <w:start w:val="1"/>
      <w:numFmt w:val="decimal"/>
      <w:lvlText w:val="%3."/>
      <w:lvlJc w:val="left"/>
      <w:rPr>
        <w:rFonts w:cs="Times New Roman"/>
      </w:rPr>
    </w:lvl>
    <w:lvl w:ilvl="3">
      <w:start w:val="1"/>
      <w:numFmt w:val="decimal"/>
      <w:lvlText w:val="%4."/>
      <w:lvlJc w:val="left"/>
      <w:rPr>
        <w:rFonts w:cs="Times New Roman"/>
      </w:rPr>
    </w:lvl>
    <w:lvl w:ilvl="4">
      <w:start w:val="1"/>
      <w:numFmt w:val="decimal"/>
      <w:lvlText w:val="%5."/>
      <w:lvlJc w:val="left"/>
      <w:rPr>
        <w:rFonts w:cs="Times New Roman"/>
      </w:rPr>
    </w:lvl>
    <w:lvl w:ilvl="5">
      <w:start w:val="1"/>
      <w:numFmt w:val="decimal"/>
      <w:lvlText w:val="%6."/>
      <w:lvlJc w:val="left"/>
      <w:rPr>
        <w:rFonts w:cs="Times New Roman"/>
      </w:rPr>
    </w:lvl>
    <w:lvl w:ilvl="6">
      <w:start w:val="1"/>
      <w:numFmt w:val="decimal"/>
      <w:lvlText w:val="%7."/>
      <w:lvlJc w:val="left"/>
      <w:rPr>
        <w:rFonts w:cs="Times New Roman"/>
      </w:rPr>
    </w:lvl>
    <w:lvl w:ilvl="7">
      <w:start w:val="1"/>
      <w:numFmt w:val="decimal"/>
      <w:lvlText w:val="%8."/>
      <w:lvlJc w:val="left"/>
      <w:rPr>
        <w:rFonts w:cs="Times New Roman"/>
      </w:rPr>
    </w:lvl>
    <w:lvl w:ilvl="8">
      <w:start w:val="1"/>
      <w:numFmt w:val="decimal"/>
      <w:lvlText w:val="%9."/>
      <w:lvlJc w:val="left"/>
      <w:rPr>
        <w:rFonts w:cs="Times New Roman"/>
      </w:rPr>
    </w:lvl>
  </w:abstractNum>
  <w:abstractNum w:abstractNumId="10">
    <w:nsid w:val="1FF37290"/>
    <w:multiLevelType w:val="hybridMultilevel"/>
    <w:tmpl w:val="B5A88A4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484059A"/>
    <w:multiLevelType w:val="multilevel"/>
    <w:tmpl w:val="410027F2"/>
    <w:styleLink w:val="WW8Num8"/>
    <w:lvl w:ilvl="0">
      <w:numFmt w:val="bullet"/>
      <w:lvlText w:val=""/>
      <w:lvlJc w:val="left"/>
      <w:rPr>
        <w:rFonts w:ascii="Wingdings" w:hAnsi="Wingdings"/>
      </w:rPr>
    </w:lvl>
    <w:lvl w:ilvl="1">
      <w:numFmt w:val="bullet"/>
      <w:lvlText w:val="o"/>
      <w:lvlJc w:val="left"/>
      <w:rPr>
        <w:rFonts w:ascii="Courier New" w:hAnsi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2">
    <w:nsid w:val="2FBB500A"/>
    <w:multiLevelType w:val="multilevel"/>
    <w:tmpl w:val="B5E6D5AC"/>
    <w:styleLink w:val="WW8Num1"/>
    <w:lvl w:ilvl="0">
      <w:numFmt w:val="bullet"/>
      <w:lvlText w:val="-"/>
      <w:lvlJc w:val="left"/>
      <w:rPr>
        <w:rFonts w:ascii="Times New Roman" w:hAnsi="Times New Roman"/>
        <w:b w:val="0"/>
        <w:i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3"/>
        <w:u w:val="none"/>
        <w:vertAlign w:val="baseline"/>
      </w:rPr>
    </w:lvl>
    <w:lvl w:ilvl="1">
      <w:start w:val="1"/>
      <w:numFmt w:val="decimal"/>
      <w:lvlText w:val="%2.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vertAlign w:val="baseline"/>
      </w:rPr>
    </w:lvl>
    <w:lvl w:ilvl="2">
      <w:start w:val="1"/>
      <w:numFmt w:val="decimal"/>
      <w:lvlText w:val="%3.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4"/>
        <w:szCs w:val="24"/>
        <w:u w:val="none"/>
        <w:vertAlign w:val="baseline"/>
      </w:rPr>
    </w:lvl>
    <w:lvl w:ilvl="3">
      <w:start w:val="1"/>
      <w:numFmt w:val="decimal"/>
      <w:lvlText w:val="%4.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vertAlign w:val="baseline"/>
      </w:rPr>
    </w:lvl>
    <w:lvl w:ilvl="4">
      <w:start w:val="1"/>
      <w:numFmt w:val="decimal"/>
      <w:lvlText w:val="%5.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3"/>
        <w:szCs w:val="23"/>
        <w:u w:val="none"/>
        <w:vertAlign w:val="baseline"/>
      </w:rPr>
    </w:lvl>
    <w:lvl w:ilvl="5">
      <w:start w:val="1"/>
      <w:numFmt w:val="decimal"/>
      <w:lvlText w:val="%6.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3"/>
        <w:szCs w:val="23"/>
        <w:u w:val="none"/>
        <w:vertAlign w:val="baseline"/>
      </w:rPr>
    </w:lvl>
    <w:lvl w:ilvl="6">
      <w:start w:val="1"/>
      <w:numFmt w:val="decimal"/>
      <w:lvlText w:val="%7.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3"/>
        <w:szCs w:val="23"/>
        <w:u w:val="none"/>
        <w:vertAlign w:val="baseline"/>
      </w:rPr>
    </w:lvl>
    <w:lvl w:ilvl="7">
      <w:start w:val="1"/>
      <w:numFmt w:val="decimal"/>
      <w:lvlText w:val="%8.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3"/>
        <w:szCs w:val="23"/>
        <w:u w:val="none"/>
        <w:vertAlign w:val="baseline"/>
      </w:rPr>
    </w:lvl>
    <w:lvl w:ilvl="8">
      <w:start w:val="1"/>
      <w:numFmt w:val="decimal"/>
      <w:lvlText w:val="%9.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3"/>
        <w:szCs w:val="23"/>
        <w:u w:val="none"/>
        <w:vertAlign w:val="baseline"/>
      </w:rPr>
    </w:lvl>
  </w:abstractNum>
  <w:abstractNum w:abstractNumId="13">
    <w:nsid w:val="531231D0"/>
    <w:multiLevelType w:val="multilevel"/>
    <w:tmpl w:val="4CCCC392"/>
    <w:styleLink w:val="WW8Num14"/>
    <w:lvl w:ilvl="0">
      <w:numFmt w:val="bullet"/>
      <w:lvlText w:val=""/>
      <w:lvlJc w:val="left"/>
      <w:rPr>
        <w:rFonts w:ascii="Wingdings" w:hAnsi="Wingdings"/>
        <w:spacing w:val="17"/>
        <w:sz w:val="28"/>
      </w:rPr>
    </w:lvl>
    <w:lvl w:ilvl="1">
      <w:numFmt w:val="bullet"/>
      <w:lvlText w:val="o"/>
      <w:lvlJc w:val="left"/>
      <w:rPr>
        <w:rFonts w:ascii="Courier New" w:hAnsi="Courier New"/>
      </w:rPr>
    </w:lvl>
    <w:lvl w:ilvl="2">
      <w:numFmt w:val="bullet"/>
      <w:lvlText w:val=""/>
      <w:lvlJc w:val="left"/>
      <w:rPr>
        <w:rFonts w:ascii="Wingdings" w:hAnsi="Wingdings"/>
        <w:spacing w:val="17"/>
        <w:sz w:val="28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/>
      </w:rPr>
    </w:lvl>
    <w:lvl w:ilvl="5">
      <w:numFmt w:val="bullet"/>
      <w:lvlText w:val=""/>
      <w:lvlJc w:val="left"/>
      <w:rPr>
        <w:rFonts w:ascii="Wingdings" w:hAnsi="Wingdings"/>
        <w:spacing w:val="17"/>
        <w:sz w:val="28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/>
      </w:rPr>
    </w:lvl>
    <w:lvl w:ilvl="8">
      <w:numFmt w:val="bullet"/>
      <w:lvlText w:val=""/>
      <w:lvlJc w:val="left"/>
      <w:rPr>
        <w:rFonts w:ascii="Wingdings" w:hAnsi="Wingdings"/>
        <w:spacing w:val="17"/>
        <w:sz w:val="28"/>
      </w:rPr>
    </w:lvl>
  </w:abstractNum>
  <w:abstractNum w:abstractNumId="14">
    <w:nsid w:val="54DF2DDF"/>
    <w:multiLevelType w:val="hybridMultilevel"/>
    <w:tmpl w:val="E33E5D9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5EDD18C9"/>
    <w:multiLevelType w:val="multilevel"/>
    <w:tmpl w:val="36FCE720"/>
    <w:styleLink w:val="WW8Num6"/>
    <w:lvl w:ilvl="0">
      <w:numFmt w:val="bullet"/>
      <w:lvlText w:val=""/>
      <w:lvlJc w:val="left"/>
      <w:rPr>
        <w:rFonts w:ascii="Wingdings" w:hAnsi="Wingdings"/>
      </w:rPr>
    </w:lvl>
    <w:lvl w:ilvl="1">
      <w:numFmt w:val="bullet"/>
      <w:lvlText w:val="o"/>
      <w:lvlJc w:val="left"/>
      <w:rPr>
        <w:rFonts w:ascii="Courier New" w:hAnsi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6">
    <w:nsid w:val="74A121D2"/>
    <w:multiLevelType w:val="hybridMultilevel"/>
    <w:tmpl w:val="6598E7C6"/>
    <w:lvl w:ilvl="0" w:tplc="0422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14"/>
  </w:num>
  <w:num w:numId="5">
    <w:abstractNumId w:val="4"/>
  </w:num>
  <w:num w:numId="6">
    <w:abstractNumId w:val="5"/>
  </w:num>
  <w:num w:numId="7">
    <w:abstractNumId w:val="10"/>
  </w:num>
  <w:num w:numId="8">
    <w:abstractNumId w:val="16"/>
  </w:num>
  <w:num w:numId="9">
    <w:abstractNumId w:val="13"/>
  </w:num>
  <w:num w:numId="10">
    <w:abstractNumId w:val="9"/>
  </w:num>
  <w:num w:numId="11">
    <w:abstractNumId w:val="11"/>
  </w:num>
  <w:num w:numId="12">
    <w:abstractNumId w:val="15"/>
  </w:num>
  <w:num w:numId="13">
    <w:abstractNumId w:val="12"/>
  </w:num>
  <w:numIdMacAtCleanup w:val="1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04E86"/>
    <w:rsid w:val="000044ED"/>
    <w:rsid w:val="00012AD4"/>
    <w:rsid w:val="000162EA"/>
    <w:rsid w:val="00026893"/>
    <w:rsid w:val="0005065C"/>
    <w:rsid w:val="00063259"/>
    <w:rsid w:val="000A294D"/>
    <w:rsid w:val="001622BA"/>
    <w:rsid w:val="00176932"/>
    <w:rsid w:val="00185780"/>
    <w:rsid w:val="00185B8A"/>
    <w:rsid w:val="001D16EE"/>
    <w:rsid w:val="00200F20"/>
    <w:rsid w:val="002240B6"/>
    <w:rsid w:val="002242FA"/>
    <w:rsid w:val="0023156B"/>
    <w:rsid w:val="002866C2"/>
    <w:rsid w:val="002C4B9B"/>
    <w:rsid w:val="002D33D1"/>
    <w:rsid w:val="00356BED"/>
    <w:rsid w:val="00357EAE"/>
    <w:rsid w:val="00375412"/>
    <w:rsid w:val="003930A6"/>
    <w:rsid w:val="00394EF4"/>
    <w:rsid w:val="003A006D"/>
    <w:rsid w:val="003B617D"/>
    <w:rsid w:val="003C1444"/>
    <w:rsid w:val="003C57D8"/>
    <w:rsid w:val="004165A6"/>
    <w:rsid w:val="00442B27"/>
    <w:rsid w:val="00450DCF"/>
    <w:rsid w:val="00505601"/>
    <w:rsid w:val="00525C16"/>
    <w:rsid w:val="00533812"/>
    <w:rsid w:val="00576458"/>
    <w:rsid w:val="00592D8E"/>
    <w:rsid w:val="005A23C4"/>
    <w:rsid w:val="005E2122"/>
    <w:rsid w:val="00661339"/>
    <w:rsid w:val="006E2F0B"/>
    <w:rsid w:val="00710D6D"/>
    <w:rsid w:val="007336D0"/>
    <w:rsid w:val="00736D47"/>
    <w:rsid w:val="007A2716"/>
    <w:rsid w:val="007E69D3"/>
    <w:rsid w:val="00846EA6"/>
    <w:rsid w:val="00857EA9"/>
    <w:rsid w:val="008767B1"/>
    <w:rsid w:val="008C0742"/>
    <w:rsid w:val="008D0337"/>
    <w:rsid w:val="008F31BC"/>
    <w:rsid w:val="00934CE4"/>
    <w:rsid w:val="00944E43"/>
    <w:rsid w:val="009664E6"/>
    <w:rsid w:val="009B485E"/>
    <w:rsid w:val="009E12FD"/>
    <w:rsid w:val="009E708E"/>
    <w:rsid w:val="00A00835"/>
    <w:rsid w:val="00A27DAA"/>
    <w:rsid w:val="00A351D2"/>
    <w:rsid w:val="00A35384"/>
    <w:rsid w:val="00A554E1"/>
    <w:rsid w:val="00AA5B79"/>
    <w:rsid w:val="00AC13C4"/>
    <w:rsid w:val="00AD2EA1"/>
    <w:rsid w:val="00AD6D24"/>
    <w:rsid w:val="00B46CF4"/>
    <w:rsid w:val="00B54F26"/>
    <w:rsid w:val="00B622B9"/>
    <w:rsid w:val="00B71870"/>
    <w:rsid w:val="00B84BF6"/>
    <w:rsid w:val="00BC0066"/>
    <w:rsid w:val="00BC6CB5"/>
    <w:rsid w:val="00C04E86"/>
    <w:rsid w:val="00C217DC"/>
    <w:rsid w:val="00C23577"/>
    <w:rsid w:val="00D071EC"/>
    <w:rsid w:val="00D13A50"/>
    <w:rsid w:val="00D24BD6"/>
    <w:rsid w:val="00D544B3"/>
    <w:rsid w:val="00D7647E"/>
    <w:rsid w:val="00D84EF4"/>
    <w:rsid w:val="00DA78C4"/>
    <w:rsid w:val="00DD2A8C"/>
    <w:rsid w:val="00E11589"/>
    <w:rsid w:val="00E500D2"/>
    <w:rsid w:val="00EB094F"/>
    <w:rsid w:val="00EE6B0F"/>
    <w:rsid w:val="00F10474"/>
    <w:rsid w:val="00F53408"/>
    <w:rsid w:val="00F656A8"/>
    <w:rsid w:val="00FE28AC"/>
    <w:rsid w:val="00FE33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4E86"/>
    <w:pPr>
      <w:suppressAutoHyphens/>
    </w:pPr>
    <w:rPr>
      <w:rFonts w:ascii="Times New Roman" w:eastAsia="Times New Roman" w:hAnsi="Times New Roman"/>
      <w:sz w:val="24"/>
      <w:szCs w:val="24"/>
      <w:lang w:eastAsia="zh-CN"/>
    </w:rPr>
  </w:style>
  <w:style w:type="paragraph" w:styleId="2">
    <w:name w:val="heading 2"/>
    <w:basedOn w:val="a"/>
    <w:next w:val="a"/>
    <w:link w:val="20"/>
    <w:uiPriority w:val="99"/>
    <w:qFormat/>
    <w:rsid w:val="00C04E86"/>
    <w:pPr>
      <w:keepNext/>
      <w:tabs>
        <w:tab w:val="num" w:pos="576"/>
      </w:tabs>
      <w:spacing w:before="240" w:after="60"/>
      <w:ind w:left="576" w:hanging="576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9"/>
    <w:rsid w:val="00C04E86"/>
    <w:rPr>
      <w:rFonts w:ascii="Arial" w:eastAsia="Times New Roman" w:hAnsi="Arial" w:cs="Arial"/>
      <w:b/>
      <w:bCs/>
      <w:i/>
      <w:iCs/>
      <w:sz w:val="28"/>
      <w:szCs w:val="28"/>
      <w:lang w:eastAsia="zh-CN"/>
    </w:rPr>
  </w:style>
  <w:style w:type="paragraph" w:styleId="a3">
    <w:name w:val="Body Text"/>
    <w:basedOn w:val="a"/>
    <w:link w:val="a4"/>
    <w:rsid w:val="00C04E86"/>
    <w:pPr>
      <w:widowControl w:val="0"/>
      <w:snapToGrid w:val="0"/>
      <w:jc w:val="both"/>
    </w:pPr>
    <w:rPr>
      <w:sz w:val="28"/>
      <w:szCs w:val="20"/>
    </w:rPr>
  </w:style>
  <w:style w:type="character" w:customStyle="1" w:styleId="a4">
    <w:name w:val="Основной текст Знак"/>
    <w:link w:val="a3"/>
    <w:rsid w:val="00C04E86"/>
    <w:rPr>
      <w:rFonts w:ascii="Times New Roman" w:eastAsia="Times New Roman" w:hAnsi="Times New Roman" w:cs="Times New Roman"/>
      <w:sz w:val="28"/>
      <w:szCs w:val="20"/>
      <w:lang w:eastAsia="zh-CN"/>
    </w:rPr>
  </w:style>
  <w:style w:type="paragraph" w:customStyle="1" w:styleId="a5">
    <w:name w:val="???????? ?????"/>
    <w:basedOn w:val="a"/>
    <w:rsid w:val="00C04E86"/>
    <w:pPr>
      <w:shd w:val="clear" w:color="auto" w:fill="FFFFFF"/>
      <w:spacing w:after="300" w:line="274" w:lineRule="exact"/>
      <w:jc w:val="both"/>
    </w:pPr>
    <w:rPr>
      <w:b/>
      <w:bCs/>
      <w:sz w:val="23"/>
      <w:szCs w:val="23"/>
      <w:lang w:val="en-US"/>
    </w:rPr>
  </w:style>
  <w:style w:type="paragraph" w:customStyle="1" w:styleId="1">
    <w:name w:val="????????? ?1"/>
    <w:basedOn w:val="a"/>
    <w:uiPriority w:val="99"/>
    <w:rsid w:val="00C04E86"/>
    <w:pPr>
      <w:shd w:val="clear" w:color="auto" w:fill="FFFFFF"/>
      <w:spacing w:line="413" w:lineRule="exact"/>
      <w:ind w:hanging="2120"/>
    </w:pPr>
    <w:rPr>
      <w:b/>
      <w:bCs/>
      <w:sz w:val="23"/>
      <w:szCs w:val="23"/>
      <w:lang w:val="en-US"/>
    </w:rPr>
  </w:style>
  <w:style w:type="character" w:customStyle="1" w:styleId="apple-converted-space">
    <w:name w:val="apple-converted-space"/>
    <w:basedOn w:val="a0"/>
    <w:rsid w:val="00C04E86"/>
  </w:style>
  <w:style w:type="character" w:customStyle="1" w:styleId="match">
    <w:name w:val="match"/>
    <w:basedOn w:val="a0"/>
    <w:rsid w:val="00C04E86"/>
  </w:style>
  <w:style w:type="character" w:styleId="a6">
    <w:name w:val="Hyperlink"/>
    <w:uiPriority w:val="99"/>
    <w:unhideWhenUsed/>
    <w:rsid w:val="00C04E86"/>
    <w:rPr>
      <w:color w:val="0000FF"/>
      <w:u w:val="single"/>
    </w:rPr>
  </w:style>
  <w:style w:type="paragraph" w:customStyle="1" w:styleId="21">
    <w:name w:val="Основной текст 21"/>
    <w:basedOn w:val="a"/>
    <w:uiPriority w:val="99"/>
    <w:rsid w:val="00C04E86"/>
    <w:pPr>
      <w:spacing w:after="120" w:line="480" w:lineRule="auto"/>
    </w:pPr>
  </w:style>
  <w:style w:type="paragraph" w:customStyle="1" w:styleId="a7">
    <w:name w:val="Стиль"/>
    <w:uiPriority w:val="99"/>
    <w:rsid w:val="00C04E86"/>
    <w:pPr>
      <w:widowControl w:val="0"/>
      <w:suppressAutoHyphens/>
      <w:autoSpaceDE w:val="0"/>
    </w:pPr>
    <w:rPr>
      <w:rFonts w:ascii="Times New Roman" w:eastAsia="Times New Roman" w:hAnsi="Times New Roman"/>
      <w:sz w:val="24"/>
      <w:szCs w:val="24"/>
      <w:lang w:eastAsia="zh-CN"/>
    </w:rPr>
  </w:style>
  <w:style w:type="paragraph" w:customStyle="1" w:styleId="22">
    <w:name w:val="_2"/>
    <w:basedOn w:val="2"/>
    <w:rsid w:val="00C04E86"/>
    <w:pPr>
      <w:tabs>
        <w:tab w:val="clear" w:pos="576"/>
        <w:tab w:val="left" w:pos="1304"/>
      </w:tabs>
      <w:suppressAutoHyphens w:val="0"/>
      <w:ind w:left="1304" w:hanging="737"/>
    </w:pPr>
    <w:rPr>
      <w:rFonts w:ascii="PragmaticaC" w:hAnsi="PragmaticaC" w:cs="Times New Roman"/>
      <w:b w:val="0"/>
      <w:i w:val="0"/>
      <w:iCs w:val="0"/>
      <w:lang w:eastAsia="ru-RU"/>
    </w:rPr>
  </w:style>
  <w:style w:type="character" w:customStyle="1" w:styleId="10">
    <w:name w:val="Основной шрифт абзаца1"/>
    <w:rsid w:val="00C04E86"/>
  </w:style>
  <w:style w:type="paragraph" w:styleId="23">
    <w:name w:val="Body Text 2"/>
    <w:basedOn w:val="a"/>
    <w:link w:val="24"/>
    <w:uiPriority w:val="99"/>
    <w:semiHidden/>
    <w:unhideWhenUsed/>
    <w:rsid w:val="00C04E86"/>
    <w:pPr>
      <w:spacing w:after="120" w:line="480" w:lineRule="auto"/>
    </w:pPr>
  </w:style>
  <w:style w:type="character" w:customStyle="1" w:styleId="24">
    <w:name w:val="Основной текст 2 Знак"/>
    <w:link w:val="23"/>
    <w:uiPriority w:val="99"/>
    <w:semiHidden/>
    <w:rsid w:val="00C04E86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25">
    <w:name w:val="Body Text Indent 2"/>
    <w:basedOn w:val="a"/>
    <w:link w:val="210"/>
    <w:uiPriority w:val="99"/>
    <w:semiHidden/>
    <w:unhideWhenUsed/>
    <w:rsid w:val="00C04E86"/>
    <w:pPr>
      <w:spacing w:after="120" w:line="480" w:lineRule="auto"/>
      <w:ind w:left="283"/>
    </w:pPr>
  </w:style>
  <w:style w:type="character" w:customStyle="1" w:styleId="210">
    <w:name w:val="Основной текст с отступом 2 Знак1"/>
    <w:link w:val="25"/>
    <w:uiPriority w:val="99"/>
    <w:semiHidden/>
    <w:rsid w:val="00C04E86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26">
    <w:name w:val="Основной текст с отступом 2 Знак"/>
    <w:link w:val="25"/>
    <w:uiPriority w:val="99"/>
    <w:semiHidden/>
    <w:rsid w:val="00C04E86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27">
    <w:name w:val="????????? ?2"/>
    <w:basedOn w:val="a"/>
    <w:uiPriority w:val="99"/>
    <w:rsid w:val="00C04E86"/>
    <w:pPr>
      <w:shd w:val="clear" w:color="auto" w:fill="FFFFFF"/>
      <w:spacing w:before="2280" w:after="660" w:line="240" w:lineRule="atLeast"/>
      <w:ind w:hanging="420"/>
    </w:pPr>
    <w:rPr>
      <w:b/>
      <w:bCs/>
      <w:sz w:val="27"/>
      <w:szCs w:val="27"/>
      <w:lang w:val="en-US"/>
    </w:rPr>
  </w:style>
  <w:style w:type="paragraph" w:customStyle="1" w:styleId="31">
    <w:name w:val="Основной текст 31"/>
    <w:basedOn w:val="a"/>
    <w:uiPriority w:val="99"/>
    <w:rsid w:val="00C04E86"/>
    <w:pPr>
      <w:widowControl w:val="0"/>
      <w:snapToGrid w:val="0"/>
      <w:jc w:val="both"/>
    </w:pPr>
    <w:rPr>
      <w:szCs w:val="20"/>
    </w:rPr>
  </w:style>
  <w:style w:type="paragraph" w:styleId="28">
    <w:name w:val="toc 2"/>
    <w:basedOn w:val="a"/>
    <w:next w:val="a"/>
    <w:rsid w:val="00C04E86"/>
    <w:pPr>
      <w:shd w:val="clear" w:color="auto" w:fill="FFFFFF"/>
      <w:spacing w:before="360" w:line="274" w:lineRule="exact"/>
    </w:pPr>
    <w:rPr>
      <w:sz w:val="23"/>
      <w:szCs w:val="23"/>
      <w:lang w:val="en-US"/>
    </w:rPr>
  </w:style>
  <w:style w:type="paragraph" w:customStyle="1" w:styleId="a8">
    <w:name w:val="Содержимое таблицы"/>
    <w:basedOn w:val="a"/>
    <w:uiPriority w:val="99"/>
    <w:rsid w:val="00C04E86"/>
    <w:pPr>
      <w:suppressLineNumbers/>
      <w:spacing w:after="160" w:line="254" w:lineRule="auto"/>
    </w:pPr>
    <w:rPr>
      <w:rFonts w:ascii="Calibri" w:eastAsia="SimSun" w:hAnsi="Calibri" w:cs="font194"/>
      <w:sz w:val="22"/>
      <w:szCs w:val="22"/>
      <w:lang w:eastAsia="ar-SA"/>
    </w:rPr>
  </w:style>
  <w:style w:type="character" w:customStyle="1" w:styleId="FontStyle16">
    <w:name w:val="Font Style16"/>
    <w:uiPriority w:val="99"/>
    <w:rsid w:val="00934CE4"/>
    <w:rPr>
      <w:rFonts w:ascii="Cambria" w:hAnsi="Cambria" w:cs="Cambria"/>
      <w:i/>
      <w:iCs/>
      <w:sz w:val="28"/>
      <w:szCs w:val="28"/>
    </w:rPr>
  </w:style>
  <w:style w:type="paragraph" w:customStyle="1" w:styleId="Default">
    <w:name w:val="Default"/>
    <w:rsid w:val="00185B8A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character" w:customStyle="1" w:styleId="apple-style-span">
    <w:name w:val="apple-style-span"/>
    <w:basedOn w:val="a0"/>
    <w:rsid w:val="00185B8A"/>
  </w:style>
  <w:style w:type="character" w:customStyle="1" w:styleId="211">
    <w:name w:val="Основной текст (21)_"/>
    <w:rsid w:val="000044ED"/>
    <w:rPr>
      <w:sz w:val="29"/>
      <w:szCs w:val="29"/>
    </w:rPr>
  </w:style>
  <w:style w:type="paragraph" w:customStyle="1" w:styleId="2110">
    <w:name w:val="Основной текст (21)1"/>
    <w:basedOn w:val="a"/>
    <w:uiPriority w:val="99"/>
    <w:rsid w:val="000044ED"/>
    <w:pPr>
      <w:widowControl w:val="0"/>
      <w:shd w:val="clear" w:color="auto" w:fill="FFFFFF"/>
      <w:spacing w:line="240" w:lineRule="atLeast"/>
      <w:ind w:hanging="1340"/>
    </w:pPr>
    <w:rPr>
      <w:rFonts w:ascii="Calibri" w:eastAsia="SimSun" w:hAnsi="Calibri" w:cs="font294"/>
      <w:sz w:val="29"/>
      <w:szCs w:val="29"/>
    </w:rPr>
  </w:style>
  <w:style w:type="paragraph" w:customStyle="1" w:styleId="western">
    <w:name w:val="western"/>
    <w:basedOn w:val="a"/>
    <w:rsid w:val="00063259"/>
    <w:pPr>
      <w:suppressAutoHyphens w:val="0"/>
      <w:spacing w:before="100" w:beforeAutospacing="1" w:after="119" w:line="360" w:lineRule="auto"/>
    </w:pPr>
    <w:rPr>
      <w:rFonts w:ascii="Calibri" w:hAnsi="Calibri"/>
      <w:color w:val="000000"/>
      <w:sz w:val="28"/>
      <w:szCs w:val="28"/>
      <w:lang w:eastAsia="ru-RU"/>
    </w:rPr>
  </w:style>
  <w:style w:type="paragraph" w:styleId="a9">
    <w:name w:val="header"/>
    <w:basedOn w:val="a"/>
    <w:link w:val="aa"/>
    <w:uiPriority w:val="99"/>
    <w:unhideWhenUsed/>
    <w:rsid w:val="00A00835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link w:val="a9"/>
    <w:uiPriority w:val="99"/>
    <w:rsid w:val="00A00835"/>
    <w:rPr>
      <w:rFonts w:ascii="Times New Roman" w:eastAsia="Times New Roman" w:hAnsi="Times New Roman"/>
      <w:sz w:val="24"/>
      <w:szCs w:val="24"/>
      <w:lang w:eastAsia="zh-CN"/>
    </w:rPr>
  </w:style>
  <w:style w:type="paragraph" w:styleId="ab">
    <w:name w:val="footer"/>
    <w:basedOn w:val="a"/>
    <w:link w:val="ac"/>
    <w:uiPriority w:val="99"/>
    <w:unhideWhenUsed/>
    <w:rsid w:val="00A0083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link w:val="ab"/>
    <w:uiPriority w:val="99"/>
    <w:rsid w:val="00A00835"/>
    <w:rPr>
      <w:rFonts w:ascii="Times New Roman" w:eastAsia="Times New Roman" w:hAnsi="Times New Roman"/>
      <w:sz w:val="24"/>
      <w:szCs w:val="24"/>
      <w:lang w:eastAsia="zh-CN"/>
    </w:rPr>
  </w:style>
  <w:style w:type="character" w:customStyle="1" w:styleId="WW8Num1z1">
    <w:name w:val="WW8Num1z1"/>
    <w:uiPriority w:val="99"/>
    <w:rsid w:val="001622BA"/>
  </w:style>
  <w:style w:type="paragraph" w:customStyle="1" w:styleId="11">
    <w:name w:val="Заголовок 11"/>
    <w:basedOn w:val="a"/>
    <w:rsid w:val="00B622B9"/>
    <w:pPr>
      <w:widowControl w:val="0"/>
      <w:suppressAutoHyphens w:val="0"/>
      <w:ind w:left="555"/>
    </w:pPr>
    <w:rPr>
      <w:b/>
      <w:bCs/>
      <w:lang w:val="en-US"/>
    </w:rPr>
  </w:style>
  <w:style w:type="paragraph" w:styleId="ad">
    <w:name w:val="No Spacing"/>
    <w:uiPriority w:val="1"/>
    <w:qFormat/>
    <w:rsid w:val="005E2122"/>
    <w:pPr>
      <w:suppressAutoHyphens/>
    </w:pPr>
    <w:rPr>
      <w:rFonts w:ascii="Times New Roman" w:eastAsia="Times New Roman" w:hAnsi="Times New Roman"/>
      <w:sz w:val="24"/>
      <w:szCs w:val="24"/>
      <w:lang w:eastAsia="zh-CN"/>
    </w:rPr>
  </w:style>
  <w:style w:type="paragraph" w:customStyle="1" w:styleId="Standard">
    <w:name w:val="Standard"/>
    <w:uiPriority w:val="99"/>
    <w:rsid w:val="00A35384"/>
    <w:pPr>
      <w:widowControl w:val="0"/>
      <w:suppressAutoHyphens/>
      <w:autoSpaceDN w:val="0"/>
      <w:textAlignment w:val="baseline"/>
    </w:pPr>
    <w:rPr>
      <w:rFonts w:ascii="Times New Roman" w:eastAsia="Times New Roman" w:hAnsi="Times New Roman" w:cs="Tahoma"/>
      <w:kern w:val="3"/>
      <w:sz w:val="24"/>
      <w:szCs w:val="24"/>
      <w:lang w:val="en-US" w:eastAsia="en-US"/>
    </w:rPr>
  </w:style>
  <w:style w:type="paragraph" w:customStyle="1" w:styleId="Heading">
    <w:name w:val="Heading"/>
    <w:basedOn w:val="Standard"/>
    <w:next w:val="Textbody"/>
    <w:uiPriority w:val="99"/>
    <w:rsid w:val="00A35384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uiPriority w:val="99"/>
    <w:rsid w:val="00A35384"/>
    <w:pPr>
      <w:spacing w:after="120"/>
    </w:pPr>
  </w:style>
  <w:style w:type="paragraph" w:styleId="ae">
    <w:name w:val="List"/>
    <w:basedOn w:val="Textbody"/>
    <w:uiPriority w:val="99"/>
    <w:rsid w:val="00A35384"/>
  </w:style>
  <w:style w:type="paragraph" w:styleId="af">
    <w:name w:val="caption"/>
    <w:basedOn w:val="Standard"/>
    <w:uiPriority w:val="99"/>
    <w:qFormat/>
    <w:rsid w:val="00A35384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uiPriority w:val="99"/>
    <w:rsid w:val="00A35384"/>
    <w:pPr>
      <w:suppressLineNumbers/>
    </w:pPr>
  </w:style>
  <w:style w:type="paragraph" w:customStyle="1" w:styleId="Standarduser">
    <w:name w:val="Standard (user)"/>
    <w:uiPriority w:val="99"/>
    <w:rsid w:val="00A35384"/>
    <w:pPr>
      <w:widowControl w:val="0"/>
      <w:suppressAutoHyphens/>
      <w:autoSpaceDN w:val="0"/>
      <w:textAlignment w:val="baseline"/>
    </w:pPr>
    <w:rPr>
      <w:rFonts w:ascii="Times New Roman" w:eastAsia="Times New Roman" w:hAnsi="Times New Roman" w:cs="Mangal"/>
      <w:kern w:val="3"/>
      <w:sz w:val="24"/>
      <w:szCs w:val="24"/>
      <w:lang w:eastAsia="en-US" w:bidi="hi-IN"/>
    </w:rPr>
  </w:style>
  <w:style w:type="paragraph" w:customStyle="1" w:styleId="Style5">
    <w:name w:val="Style5"/>
    <w:basedOn w:val="Standard"/>
    <w:uiPriority w:val="99"/>
    <w:rsid w:val="00A35384"/>
    <w:pPr>
      <w:autoSpaceDE w:val="0"/>
      <w:spacing w:line="1210" w:lineRule="exact"/>
      <w:jc w:val="center"/>
    </w:pPr>
  </w:style>
  <w:style w:type="paragraph" w:customStyle="1" w:styleId="Style6">
    <w:name w:val="Style6"/>
    <w:basedOn w:val="Standard"/>
    <w:uiPriority w:val="99"/>
    <w:rsid w:val="00A35384"/>
    <w:pPr>
      <w:autoSpaceDE w:val="0"/>
      <w:spacing w:line="658" w:lineRule="exact"/>
      <w:jc w:val="center"/>
    </w:pPr>
  </w:style>
  <w:style w:type="paragraph" w:customStyle="1" w:styleId="Style7">
    <w:name w:val="Style7"/>
    <w:basedOn w:val="Standard"/>
    <w:uiPriority w:val="99"/>
    <w:rsid w:val="00A35384"/>
    <w:pPr>
      <w:autoSpaceDE w:val="0"/>
    </w:pPr>
  </w:style>
  <w:style w:type="paragraph" w:customStyle="1" w:styleId="Style9">
    <w:name w:val="Style9"/>
    <w:basedOn w:val="Standard"/>
    <w:uiPriority w:val="99"/>
    <w:rsid w:val="00A35384"/>
    <w:pPr>
      <w:autoSpaceDE w:val="0"/>
    </w:pPr>
  </w:style>
  <w:style w:type="paragraph" w:customStyle="1" w:styleId="220">
    <w:name w:val="_ЗАГ_2_2"/>
    <w:basedOn w:val="Standard"/>
    <w:uiPriority w:val="99"/>
    <w:rsid w:val="00A35384"/>
    <w:pPr>
      <w:tabs>
        <w:tab w:val="left" w:pos="1418"/>
      </w:tabs>
      <w:spacing w:before="200" w:after="120"/>
      <w:jc w:val="center"/>
    </w:pPr>
    <w:rPr>
      <w:rFonts w:ascii="OfficinaSansC, 'Courier New'" w:hAnsi="OfficinaSansC, 'Courier New'" w:cs="OfficinaSansC, 'Courier New'"/>
      <w:b/>
      <w:bCs/>
      <w:sz w:val="28"/>
      <w:szCs w:val="28"/>
    </w:rPr>
  </w:style>
  <w:style w:type="paragraph" w:customStyle="1" w:styleId="Contents2">
    <w:name w:val="Contents 2"/>
    <w:basedOn w:val="Standard"/>
    <w:next w:val="Standard"/>
    <w:uiPriority w:val="99"/>
    <w:rsid w:val="00A35384"/>
    <w:pPr>
      <w:tabs>
        <w:tab w:val="left" w:pos="663"/>
        <w:tab w:val="left" w:pos="968"/>
        <w:tab w:val="left" w:leader="dot" w:pos="2065"/>
        <w:tab w:val="left" w:leader="underscore" w:pos="4321"/>
        <w:tab w:val="right" w:leader="dot" w:pos="10080"/>
      </w:tabs>
      <w:spacing w:after="120"/>
      <w:ind w:right="-54"/>
      <w:jc w:val="both"/>
    </w:pPr>
    <w:rPr>
      <w:b/>
      <w:sz w:val="28"/>
      <w:szCs w:val="28"/>
    </w:rPr>
  </w:style>
  <w:style w:type="paragraph" w:customStyle="1" w:styleId="Textbodyindent">
    <w:name w:val="Text body indent"/>
    <w:basedOn w:val="Standard"/>
    <w:uiPriority w:val="99"/>
    <w:rsid w:val="00A35384"/>
    <w:pPr>
      <w:spacing w:after="120"/>
      <w:ind w:left="283"/>
    </w:pPr>
  </w:style>
  <w:style w:type="paragraph" w:customStyle="1" w:styleId="TableParagraph">
    <w:name w:val="Table Paragraph"/>
    <w:basedOn w:val="Standard"/>
    <w:uiPriority w:val="99"/>
    <w:rsid w:val="00A35384"/>
    <w:rPr>
      <w:rFonts w:ascii="Calibri" w:hAnsi="Calibri" w:cs="Calibri"/>
      <w:sz w:val="22"/>
      <w:szCs w:val="22"/>
    </w:rPr>
  </w:style>
  <w:style w:type="paragraph" w:styleId="af0">
    <w:name w:val="Subtitle"/>
    <w:basedOn w:val="Standard"/>
    <w:next w:val="Textbody"/>
    <w:link w:val="af1"/>
    <w:uiPriority w:val="99"/>
    <w:qFormat/>
    <w:rsid w:val="00A35384"/>
    <w:rPr>
      <w:rFonts w:cs="Times New Roman"/>
      <w:sz w:val="20"/>
      <w:szCs w:val="20"/>
    </w:rPr>
  </w:style>
  <w:style w:type="character" w:customStyle="1" w:styleId="af1">
    <w:name w:val="Подзаголовок Знак"/>
    <w:link w:val="af0"/>
    <w:uiPriority w:val="99"/>
    <w:rsid w:val="00A35384"/>
    <w:rPr>
      <w:rFonts w:ascii="Times New Roman" w:eastAsia="Times New Roman" w:hAnsi="Times New Roman"/>
      <w:kern w:val="3"/>
      <w:lang w:val="en-US" w:eastAsia="en-US"/>
    </w:rPr>
  </w:style>
  <w:style w:type="character" w:customStyle="1" w:styleId="FontStyle14">
    <w:name w:val="Font Style14"/>
    <w:uiPriority w:val="99"/>
    <w:rsid w:val="00A35384"/>
    <w:rPr>
      <w:rFonts w:ascii="Times New Roman" w:hAnsi="Times New Roman" w:cs="Times New Roman"/>
      <w:b/>
      <w:bCs/>
      <w:sz w:val="36"/>
      <w:szCs w:val="36"/>
    </w:rPr>
  </w:style>
  <w:style w:type="character" w:customStyle="1" w:styleId="FontStyle15">
    <w:name w:val="Font Style15"/>
    <w:uiPriority w:val="99"/>
    <w:rsid w:val="00A35384"/>
    <w:rPr>
      <w:rFonts w:ascii="Times New Roman" w:hAnsi="Times New Roman" w:cs="Times New Roman"/>
      <w:b/>
      <w:bCs/>
      <w:i/>
      <w:iCs/>
      <w:sz w:val="36"/>
      <w:szCs w:val="36"/>
    </w:rPr>
  </w:style>
  <w:style w:type="character" w:customStyle="1" w:styleId="FontStyle20">
    <w:name w:val="Font Style20"/>
    <w:uiPriority w:val="99"/>
    <w:rsid w:val="00A35384"/>
    <w:rPr>
      <w:rFonts w:ascii="Times New Roman" w:hAnsi="Times New Roman" w:cs="Times New Roman"/>
      <w:sz w:val="22"/>
      <w:szCs w:val="22"/>
    </w:rPr>
  </w:style>
  <w:style w:type="character" w:customStyle="1" w:styleId="WW8Num14z0">
    <w:name w:val="WW8Num14z0"/>
    <w:uiPriority w:val="99"/>
    <w:rsid w:val="00A35384"/>
    <w:rPr>
      <w:rFonts w:ascii="Wingdings" w:hAnsi="Wingdings"/>
      <w:spacing w:val="17"/>
      <w:sz w:val="28"/>
      <w:lang w:val="ru-RU"/>
    </w:rPr>
  </w:style>
  <w:style w:type="character" w:customStyle="1" w:styleId="WW8Num14z1">
    <w:name w:val="WW8Num14z1"/>
    <w:uiPriority w:val="99"/>
    <w:rsid w:val="00A35384"/>
    <w:rPr>
      <w:rFonts w:ascii="Courier New" w:hAnsi="Courier New"/>
    </w:rPr>
  </w:style>
  <w:style w:type="character" w:customStyle="1" w:styleId="WW8Num14z3">
    <w:name w:val="WW8Num14z3"/>
    <w:uiPriority w:val="99"/>
    <w:rsid w:val="00A35384"/>
    <w:rPr>
      <w:rFonts w:ascii="Symbol" w:hAnsi="Symbol"/>
    </w:rPr>
  </w:style>
  <w:style w:type="character" w:customStyle="1" w:styleId="WW8Num2z0">
    <w:name w:val="WW8Num2z0"/>
    <w:uiPriority w:val="99"/>
    <w:rsid w:val="00A35384"/>
    <w:rPr>
      <w:color w:val="000000"/>
    </w:rPr>
  </w:style>
  <w:style w:type="character" w:customStyle="1" w:styleId="WW8Num2z1">
    <w:name w:val="WW8Num2z1"/>
    <w:uiPriority w:val="99"/>
    <w:rsid w:val="00A35384"/>
  </w:style>
  <w:style w:type="character" w:customStyle="1" w:styleId="WW8Num2z2">
    <w:name w:val="WW8Num2z2"/>
    <w:uiPriority w:val="99"/>
    <w:rsid w:val="00A35384"/>
  </w:style>
  <w:style w:type="character" w:customStyle="1" w:styleId="WW8Num2z3">
    <w:name w:val="WW8Num2z3"/>
    <w:uiPriority w:val="99"/>
    <w:rsid w:val="00A35384"/>
  </w:style>
  <w:style w:type="character" w:customStyle="1" w:styleId="WW8Num2z4">
    <w:name w:val="WW8Num2z4"/>
    <w:uiPriority w:val="99"/>
    <w:rsid w:val="00A35384"/>
  </w:style>
  <w:style w:type="character" w:customStyle="1" w:styleId="WW8Num2z5">
    <w:name w:val="WW8Num2z5"/>
    <w:uiPriority w:val="99"/>
    <w:rsid w:val="00A35384"/>
  </w:style>
  <w:style w:type="character" w:customStyle="1" w:styleId="WW8Num2z6">
    <w:name w:val="WW8Num2z6"/>
    <w:uiPriority w:val="99"/>
    <w:rsid w:val="00A35384"/>
  </w:style>
  <w:style w:type="character" w:customStyle="1" w:styleId="WW8Num2z7">
    <w:name w:val="WW8Num2z7"/>
    <w:uiPriority w:val="99"/>
    <w:rsid w:val="00A35384"/>
  </w:style>
  <w:style w:type="character" w:customStyle="1" w:styleId="WW8Num2z8">
    <w:name w:val="WW8Num2z8"/>
    <w:uiPriority w:val="99"/>
    <w:rsid w:val="00A35384"/>
  </w:style>
  <w:style w:type="character" w:customStyle="1" w:styleId="WW8Num8z0">
    <w:name w:val="WW8Num8z0"/>
    <w:uiPriority w:val="99"/>
    <w:rsid w:val="00A35384"/>
    <w:rPr>
      <w:rFonts w:ascii="Wingdings" w:hAnsi="Wingdings"/>
    </w:rPr>
  </w:style>
  <w:style w:type="character" w:customStyle="1" w:styleId="WW8Num8z1">
    <w:name w:val="WW8Num8z1"/>
    <w:uiPriority w:val="99"/>
    <w:rsid w:val="00A35384"/>
    <w:rPr>
      <w:rFonts w:ascii="Courier New" w:hAnsi="Courier New"/>
    </w:rPr>
  </w:style>
  <w:style w:type="character" w:customStyle="1" w:styleId="WW8Num8z3">
    <w:name w:val="WW8Num8z3"/>
    <w:uiPriority w:val="99"/>
    <w:rsid w:val="00A35384"/>
    <w:rPr>
      <w:rFonts w:ascii="Symbol" w:hAnsi="Symbol"/>
    </w:rPr>
  </w:style>
  <w:style w:type="character" w:customStyle="1" w:styleId="WW8Num6z0">
    <w:name w:val="WW8Num6z0"/>
    <w:uiPriority w:val="99"/>
    <w:rsid w:val="00A35384"/>
    <w:rPr>
      <w:rFonts w:ascii="Wingdings" w:hAnsi="Wingdings"/>
    </w:rPr>
  </w:style>
  <w:style w:type="character" w:customStyle="1" w:styleId="WW8Num6z1">
    <w:name w:val="WW8Num6z1"/>
    <w:uiPriority w:val="99"/>
    <w:rsid w:val="00A35384"/>
    <w:rPr>
      <w:rFonts w:ascii="Courier New" w:hAnsi="Courier New"/>
    </w:rPr>
  </w:style>
  <w:style w:type="character" w:customStyle="1" w:styleId="WW8Num6z3">
    <w:name w:val="WW8Num6z3"/>
    <w:uiPriority w:val="99"/>
    <w:rsid w:val="00A35384"/>
    <w:rPr>
      <w:rFonts w:ascii="Symbol" w:hAnsi="Symbol"/>
    </w:rPr>
  </w:style>
  <w:style w:type="character" w:customStyle="1" w:styleId="WW8Num1z0">
    <w:name w:val="WW8Num1z0"/>
    <w:uiPriority w:val="99"/>
    <w:rsid w:val="00A35384"/>
    <w:rPr>
      <w:rFonts w:ascii="Times New Roman" w:hAnsi="Times New Roman"/>
      <w:color w:val="000000"/>
      <w:spacing w:val="0"/>
      <w:w w:val="100"/>
      <w:position w:val="0"/>
      <w:sz w:val="23"/>
      <w:u w:val="none"/>
      <w:vertAlign w:val="baseline"/>
      <w:lang w:val="ru-RU"/>
    </w:rPr>
  </w:style>
  <w:style w:type="character" w:customStyle="1" w:styleId="WW8Num1z2">
    <w:name w:val="WW8Num1z2"/>
    <w:uiPriority w:val="99"/>
    <w:rsid w:val="00A35384"/>
    <w:rPr>
      <w:rFonts w:ascii="Times New Roman" w:hAnsi="Times New Roman"/>
      <w:color w:val="000000"/>
      <w:spacing w:val="0"/>
      <w:w w:val="100"/>
      <w:position w:val="0"/>
      <w:sz w:val="24"/>
      <w:u w:val="none"/>
      <w:vertAlign w:val="baseline"/>
      <w:lang w:val="ru-RU"/>
    </w:rPr>
  </w:style>
  <w:style w:type="character" w:customStyle="1" w:styleId="Internetlink">
    <w:name w:val="Internet link"/>
    <w:uiPriority w:val="99"/>
    <w:rsid w:val="00A35384"/>
    <w:rPr>
      <w:color w:val="000080"/>
      <w:u w:val="single"/>
    </w:rPr>
  </w:style>
  <w:style w:type="paragraph" w:styleId="af2">
    <w:name w:val="List Paragraph"/>
    <w:basedOn w:val="a"/>
    <w:uiPriority w:val="99"/>
    <w:qFormat/>
    <w:rsid w:val="00A35384"/>
    <w:pPr>
      <w:suppressAutoHyphens w:val="0"/>
      <w:spacing w:after="200" w:line="276" w:lineRule="auto"/>
      <w:ind w:left="720"/>
      <w:contextualSpacing/>
    </w:pPr>
    <w:rPr>
      <w:rFonts w:ascii="Calibri" w:hAnsi="Calibri"/>
      <w:sz w:val="22"/>
      <w:szCs w:val="22"/>
      <w:lang w:val="uk-UA" w:eastAsia="en-US"/>
    </w:rPr>
  </w:style>
  <w:style w:type="table" w:styleId="af3">
    <w:name w:val="Table Grid"/>
    <w:basedOn w:val="a1"/>
    <w:uiPriority w:val="99"/>
    <w:rsid w:val="00A35384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Сетка таблицы1"/>
    <w:uiPriority w:val="99"/>
    <w:rsid w:val="00A35384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3">
    <w:name w:val="Абзац списка1"/>
    <w:basedOn w:val="a"/>
    <w:uiPriority w:val="99"/>
    <w:rsid w:val="00A35384"/>
    <w:pPr>
      <w:spacing w:line="100" w:lineRule="atLeast"/>
      <w:ind w:left="720" w:firstLine="567"/>
      <w:jc w:val="both"/>
    </w:pPr>
    <w:rPr>
      <w:rFonts w:ascii="Calibri" w:hAnsi="Calibri"/>
      <w:sz w:val="22"/>
      <w:szCs w:val="22"/>
    </w:rPr>
  </w:style>
  <w:style w:type="numbering" w:customStyle="1" w:styleId="WW8Num2">
    <w:name w:val="WW8Num2"/>
    <w:rsid w:val="00A35384"/>
    <w:pPr>
      <w:numPr>
        <w:numId w:val="10"/>
      </w:numPr>
    </w:pPr>
  </w:style>
  <w:style w:type="numbering" w:customStyle="1" w:styleId="WW8Num8">
    <w:name w:val="WW8Num8"/>
    <w:rsid w:val="00A35384"/>
    <w:pPr>
      <w:numPr>
        <w:numId w:val="11"/>
      </w:numPr>
    </w:pPr>
  </w:style>
  <w:style w:type="numbering" w:customStyle="1" w:styleId="WW8Num1">
    <w:name w:val="WW8Num1"/>
    <w:rsid w:val="00A35384"/>
    <w:pPr>
      <w:numPr>
        <w:numId w:val="13"/>
      </w:numPr>
    </w:pPr>
  </w:style>
  <w:style w:type="numbering" w:customStyle="1" w:styleId="WW8Num14">
    <w:name w:val="WW8Num14"/>
    <w:rsid w:val="00A35384"/>
    <w:pPr>
      <w:numPr>
        <w:numId w:val="9"/>
      </w:numPr>
    </w:pPr>
  </w:style>
  <w:style w:type="numbering" w:customStyle="1" w:styleId="WW8Num6">
    <w:name w:val="WW8Num6"/>
    <w:rsid w:val="00A35384"/>
    <w:pPr>
      <w:numPr>
        <w:numId w:val="12"/>
      </w:numPr>
    </w:pPr>
  </w:style>
  <w:style w:type="paragraph" w:styleId="af4">
    <w:name w:val="Balloon Text"/>
    <w:basedOn w:val="a"/>
    <w:link w:val="af5"/>
    <w:uiPriority w:val="99"/>
    <w:semiHidden/>
    <w:unhideWhenUsed/>
    <w:rsid w:val="002242FA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2242FA"/>
    <w:rPr>
      <w:rFonts w:ascii="Tahoma" w:eastAsia="Times New Roman" w:hAnsi="Tahoma" w:cs="Tahoma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80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learnamericanenglishonline.com/" TargetMode="External"/><Relationship Id="rId18" Type="http://schemas.openxmlformats.org/officeDocument/2006/relationships/hyperlink" Target="http://learnenglish.britishcouncil.org/en" TargetMode="External"/><Relationship Id="rId26" Type="http://schemas.openxmlformats.org/officeDocument/2006/relationships/hyperlink" Target="http://www.elllo.org/" TargetMode="External"/><Relationship Id="rId39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://learnenglish.britishcouncil.org/en" TargetMode="External"/><Relationship Id="rId34" Type="http://schemas.openxmlformats.org/officeDocument/2006/relationships/hyperlink" Target="http://www.linguanet.ru/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://learnamericanenglishonline.com/" TargetMode="External"/><Relationship Id="rId17" Type="http://schemas.openxmlformats.org/officeDocument/2006/relationships/hyperlink" Target="http://learnenglish.britishcouncil.org/en" TargetMode="External"/><Relationship Id="rId25" Type="http://schemas.openxmlformats.org/officeDocument/2006/relationships/hyperlink" Target="http://www.elllo.org/" TargetMode="External"/><Relationship Id="rId33" Type="http://schemas.openxmlformats.org/officeDocument/2006/relationships/hyperlink" Target="http://www" TargetMode="External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learnenglish.britishcouncil.org/en" TargetMode="External"/><Relationship Id="rId20" Type="http://schemas.openxmlformats.org/officeDocument/2006/relationships/hyperlink" Target="http://learnenglish.britishcouncil.org/en" TargetMode="External"/><Relationship Id="rId29" Type="http://schemas.openxmlformats.org/officeDocument/2006/relationships/hyperlink" Target="http://www.elllo.org/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earnamericanenglishonline.com/" TargetMode="External"/><Relationship Id="rId24" Type="http://schemas.openxmlformats.org/officeDocument/2006/relationships/hyperlink" Target="http://www.bbc.uk/podcast" TargetMode="External"/><Relationship Id="rId32" Type="http://schemas.openxmlformats.org/officeDocument/2006/relationships/hyperlink" Target="http://www.englishprofile.org" TargetMode="External"/><Relationship Id="rId37" Type="http://schemas.openxmlformats.org/officeDocument/2006/relationships/hyperlink" Target="http://znanium.com/catalog.php?bookinfo=515334" TargetMode="External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://learnenglish.britishcouncil.org/en" TargetMode="External"/><Relationship Id="rId23" Type="http://schemas.openxmlformats.org/officeDocument/2006/relationships/hyperlink" Target="http://learnenglish.britishcouncil.org/en" TargetMode="External"/><Relationship Id="rId28" Type="http://schemas.openxmlformats.org/officeDocument/2006/relationships/hyperlink" Target="http://www.elllo.org/" TargetMode="External"/><Relationship Id="rId36" Type="http://schemas.openxmlformats.org/officeDocument/2006/relationships/hyperlink" Target="http://www.study.ru/" TargetMode="External"/><Relationship Id="rId10" Type="http://schemas.openxmlformats.org/officeDocument/2006/relationships/hyperlink" Target="http://learnamericanenglishonline.com/" TargetMode="External"/><Relationship Id="rId19" Type="http://schemas.openxmlformats.org/officeDocument/2006/relationships/hyperlink" Target="http://learnenglish.britishcouncil.org/en" TargetMode="External"/><Relationship Id="rId31" Type="http://schemas.openxmlformats.org/officeDocument/2006/relationships/hyperlink" Target="http://www.elllo.org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znanium.com/catalog.php?bookinfo=205580" TargetMode="External"/><Relationship Id="rId14" Type="http://schemas.openxmlformats.org/officeDocument/2006/relationships/hyperlink" Target="http://learnamericanenglishonline.com/" TargetMode="External"/><Relationship Id="rId22" Type="http://schemas.openxmlformats.org/officeDocument/2006/relationships/hyperlink" Target="http://learnenglish.britishcouncil.org/en" TargetMode="External"/><Relationship Id="rId27" Type="http://schemas.openxmlformats.org/officeDocument/2006/relationships/hyperlink" Target="http://www.elllo.org/" TargetMode="External"/><Relationship Id="rId30" Type="http://schemas.openxmlformats.org/officeDocument/2006/relationships/hyperlink" Target="http://www.elllo.org/" TargetMode="External"/><Relationship Id="rId35" Type="http://schemas.openxmlformats.org/officeDocument/2006/relationships/hyperlink" Target="http://www.sciencedaily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4332</Words>
  <Characters>24693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СОДЕРЖАНИЕ</vt:lpstr>
    </vt:vector>
  </TitlesOfParts>
  <Company>Reanimator Extreme Edition</Company>
  <LinksUpToDate>false</LinksUpToDate>
  <CharactersWithSpaces>28968</CharactersWithSpaces>
  <SharedDoc>false</SharedDoc>
  <HLinks>
    <vt:vector size="174" baseType="variant">
      <vt:variant>
        <vt:i4>3080242</vt:i4>
      </vt:variant>
      <vt:variant>
        <vt:i4>84</vt:i4>
      </vt:variant>
      <vt:variant>
        <vt:i4>0</vt:i4>
      </vt:variant>
      <vt:variant>
        <vt:i4>5</vt:i4>
      </vt:variant>
      <vt:variant>
        <vt:lpwstr>http://znanium.com/catalog.php?bookinfo=515334</vt:lpwstr>
      </vt:variant>
      <vt:variant>
        <vt:lpwstr/>
      </vt:variant>
      <vt:variant>
        <vt:i4>589851</vt:i4>
      </vt:variant>
      <vt:variant>
        <vt:i4>81</vt:i4>
      </vt:variant>
      <vt:variant>
        <vt:i4>0</vt:i4>
      </vt:variant>
      <vt:variant>
        <vt:i4>5</vt:i4>
      </vt:variant>
      <vt:variant>
        <vt:lpwstr>http://www.study.ru/</vt:lpwstr>
      </vt:variant>
      <vt:variant>
        <vt:lpwstr/>
      </vt:variant>
      <vt:variant>
        <vt:i4>5832783</vt:i4>
      </vt:variant>
      <vt:variant>
        <vt:i4>78</vt:i4>
      </vt:variant>
      <vt:variant>
        <vt:i4>0</vt:i4>
      </vt:variant>
      <vt:variant>
        <vt:i4>5</vt:i4>
      </vt:variant>
      <vt:variant>
        <vt:lpwstr>http://www.sciencedaily.com/</vt:lpwstr>
      </vt:variant>
      <vt:variant>
        <vt:lpwstr/>
      </vt:variant>
      <vt:variant>
        <vt:i4>1769473</vt:i4>
      </vt:variant>
      <vt:variant>
        <vt:i4>75</vt:i4>
      </vt:variant>
      <vt:variant>
        <vt:i4>0</vt:i4>
      </vt:variant>
      <vt:variant>
        <vt:i4>5</vt:i4>
      </vt:variant>
      <vt:variant>
        <vt:lpwstr>http://www.linguanet.ru/</vt:lpwstr>
      </vt:variant>
      <vt:variant>
        <vt:lpwstr/>
      </vt:variant>
      <vt:variant>
        <vt:i4>2818174</vt:i4>
      </vt:variant>
      <vt:variant>
        <vt:i4>72</vt:i4>
      </vt:variant>
      <vt:variant>
        <vt:i4>0</vt:i4>
      </vt:variant>
      <vt:variant>
        <vt:i4>5</vt:i4>
      </vt:variant>
      <vt:variant>
        <vt:lpwstr>http://www/</vt:lpwstr>
      </vt:variant>
      <vt:variant>
        <vt:lpwstr/>
      </vt:variant>
      <vt:variant>
        <vt:i4>2293818</vt:i4>
      </vt:variant>
      <vt:variant>
        <vt:i4>69</vt:i4>
      </vt:variant>
      <vt:variant>
        <vt:i4>0</vt:i4>
      </vt:variant>
      <vt:variant>
        <vt:i4>5</vt:i4>
      </vt:variant>
      <vt:variant>
        <vt:lpwstr>http://www.englishprofile.org/</vt:lpwstr>
      </vt:variant>
      <vt:variant>
        <vt:lpwstr/>
      </vt:variant>
      <vt:variant>
        <vt:i4>4521996</vt:i4>
      </vt:variant>
      <vt:variant>
        <vt:i4>66</vt:i4>
      </vt:variant>
      <vt:variant>
        <vt:i4>0</vt:i4>
      </vt:variant>
      <vt:variant>
        <vt:i4>5</vt:i4>
      </vt:variant>
      <vt:variant>
        <vt:lpwstr>http://www.elllo.org/</vt:lpwstr>
      </vt:variant>
      <vt:variant>
        <vt:lpwstr/>
      </vt:variant>
      <vt:variant>
        <vt:i4>4521996</vt:i4>
      </vt:variant>
      <vt:variant>
        <vt:i4>63</vt:i4>
      </vt:variant>
      <vt:variant>
        <vt:i4>0</vt:i4>
      </vt:variant>
      <vt:variant>
        <vt:i4>5</vt:i4>
      </vt:variant>
      <vt:variant>
        <vt:lpwstr>http://www.elllo.org/</vt:lpwstr>
      </vt:variant>
      <vt:variant>
        <vt:lpwstr/>
      </vt:variant>
      <vt:variant>
        <vt:i4>4521996</vt:i4>
      </vt:variant>
      <vt:variant>
        <vt:i4>60</vt:i4>
      </vt:variant>
      <vt:variant>
        <vt:i4>0</vt:i4>
      </vt:variant>
      <vt:variant>
        <vt:i4>5</vt:i4>
      </vt:variant>
      <vt:variant>
        <vt:lpwstr>http://www.elllo.org/</vt:lpwstr>
      </vt:variant>
      <vt:variant>
        <vt:lpwstr/>
      </vt:variant>
      <vt:variant>
        <vt:i4>4521996</vt:i4>
      </vt:variant>
      <vt:variant>
        <vt:i4>57</vt:i4>
      </vt:variant>
      <vt:variant>
        <vt:i4>0</vt:i4>
      </vt:variant>
      <vt:variant>
        <vt:i4>5</vt:i4>
      </vt:variant>
      <vt:variant>
        <vt:lpwstr>http://www.elllo.org/</vt:lpwstr>
      </vt:variant>
      <vt:variant>
        <vt:lpwstr/>
      </vt:variant>
      <vt:variant>
        <vt:i4>4521996</vt:i4>
      </vt:variant>
      <vt:variant>
        <vt:i4>54</vt:i4>
      </vt:variant>
      <vt:variant>
        <vt:i4>0</vt:i4>
      </vt:variant>
      <vt:variant>
        <vt:i4>5</vt:i4>
      </vt:variant>
      <vt:variant>
        <vt:lpwstr>http://www.elllo.org/</vt:lpwstr>
      </vt:variant>
      <vt:variant>
        <vt:lpwstr/>
      </vt:variant>
      <vt:variant>
        <vt:i4>4521996</vt:i4>
      </vt:variant>
      <vt:variant>
        <vt:i4>51</vt:i4>
      </vt:variant>
      <vt:variant>
        <vt:i4>0</vt:i4>
      </vt:variant>
      <vt:variant>
        <vt:i4>5</vt:i4>
      </vt:variant>
      <vt:variant>
        <vt:lpwstr>http://www.elllo.org/</vt:lpwstr>
      </vt:variant>
      <vt:variant>
        <vt:lpwstr/>
      </vt:variant>
      <vt:variant>
        <vt:i4>4521996</vt:i4>
      </vt:variant>
      <vt:variant>
        <vt:i4>48</vt:i4>
      </vt:variant>
      <vt:variant>
        <vt:i4>0</vt:i4>
      </vt:variant>
      <vt:variant>
        <vt:i4>5</vt:i4>
      </vt:variant>
      <vt:variant>
        <vt:lpwstr>http://www.elllo.org/</vt:lpwstr>
      </vt:variant>
      <vt:variant>
        <vt:lpwstr/>
      </vt:variant>
      <vt:variant>
        <vt:i4>983042</vt:i4>
      </vt:variant>
      <vt:variant>
        <vt:i4>45</vt:i4>
      </vt:variant>
      <vt:variant>
        <vt:i4>0</vt:i4>
      </vt:variant>
      <vt:variant>
        <vt:i4>5</vt:i4>
      </vt:variant>
      <vt:variant>
        <vt:lpwstr>http://www.bbc.uk/podcast</vt:lpwstr>
      </vt:variant>
      <vt:variant>
        <vt:lpwstr/>
      </vt:variant>
      <vt:variant>
        <vt:i4>1441804</vt:i4>
      </vt:variant>
      <vt:variant>
        <vt:i4>42</vt:i4>
      </vt:variant>
      <vt:variant>
        <vt:i4>0</vt:i4>
      </vt:variant>
      <vt:variant>
        <vt:i4>5</vt:i4>
      </vt:variant>
      <vt:variant>
        <vt:lpwstr>http://learnenglish.britishcouncil.org/en</vt:lpwstr>
      </vt:variant>
      <vt:variant>
        <vt:lpwstr/>
      </vt:variant>
      <vt:variant>
        <vt:i4>1441804</vt:i4>
      </vt:variant>
      <vt:variant>
        <vt:i4>39</vt:i4>
      </vt:variant>
      <vt:variant>
        <vt:i4>0</vt:i4>
      </vt:variant>
      <vt:variant>
        <vt:i4>5</vt:i4>
      </vt:variant>
      <vt:variant>
        <vt:lpwstr>http://learnenglish.britishcouncil.org/en</vt:lpwstr>
      </vt:variant>
      <vt:variant>
        <vt:lpwstr/>
      </vt:variant>
      <vt:variant>
        <vt:i4>1441804</vt:i4>
      </vt:variant>
      <vt:variant>
        <vt:i4>36</vt:i4>
      </vt:variant>
      <vt:variant>
        <vt:i4>0</vt:i4>
      </vt:variant>
      <vt:variant>
        <vt:i4>5</vt:i4>
      </vt:variant>
      <vt:variant>
        <vt:lpwstr>http://learnenglish.britishcouncil.org/en</vt:lpwstr>
      </vt:variant>
      <vt:variant>
        <vt:lpwstr/>
      </vt:variant>
      <vt:variant>
        <vt:i4>1441804</vt:i4>
      </vt:variant>
      <vt:variant>
        <vt:i4>33</vt:i4>
      </vt:variant>
      <vt:variant>
        <vt:i4>0</vt:i4>
      </vt:variant>
      <vt:variant>
        <vt:i4>5</vt:i4>
      </vt:variant>
      <vt:variant>
        <vt:lpwstr>http://learnenglish.britishcouncil.org/en</vt:lpwstr>
      </vt:variant>
      <vt:variant>
        <vt:lpwstr/>
      </vt:variant>
      <vt:variant>
        <vt:i4>1441804</vt:i4>
      </vt:variant>
      <vt:variant>
        <vt:i4>30</vt:i4>
      </vt:variant>
      <vt:variant>
        <vt:i4>0</vt:i4>
      </vt:variant>
      <vt:variant>
        <vt:i4>5</vt:i4>
      </vt:variant>
      <vt:variant>
        <vt:lpwstr>http://learnenglish.britishcouncil.org/en</vt:lpwstr>
      </vt:variant>
      <vt:variant>
        <vt:lpwstr/>
      </vt:variant>
      <vt:variant>
        <vt:i4>1441804</vt:i4>
      </vt:variant>
      <vt:variant>
        <vt:i4>27</vt:i4>
      </vt:variant>
      <vt:variant>
        <vt:i4>0</vt:i4>
      </vt:variant>
      <vt:variant>
        <vt:i4>5</vt:i4>
      </vt:variant>
      <vt:variant>
        <vt:lpwstr>http://learnenglish.britishcouncil.org/en</vt:lpwstr>
      </vt:variant>
      <vt:variant>
        <vt:lpwstr/>
      </vt:variant>
      <vt:variant>
        <vt:i4>1441804</vt:i4>
      </vt:variant>
      <vt:variant>
        <vt:i4>24</vt:i4>
      </vt:variant>
      <vt:variant>
        <vt:i4>0</vt:i4>
      </vt:variant>
      <vt:variant>
        <vt:i4>5</vt:i4>
      </vt:variant>
      <vt:variant>
        <vt:lpwstr>http://learnenglish.britishcouncil.org/en</vt:lpwstr>
      </vt:variant>
      <vt:variant>
        <vt:lpwstr/>
      </vt:variant>
      <vt:variant>
        <vt:i4>1441804</vt:i4>
      </vt:variant>
      <vt:variant>
        <vt:i4>21</vt:i4>
      </vt:variant>
      <vt:variant>
        <vt:i4>0</vt:i4>
      </vt:variant>
      <vt:variant>
        <vt:i4>5</vt:i4>
      </vt:variant>
      <vt:variant>
        <vt:lpwstr>http://learnenglish.britishcouncil.org/en</vt:lpwstr>
      </vt:variant>
      <vt:variant>
        <vt:lpwstr/>
      </vt:variant>
      <vt:variant>
        <vt:i4>1441804</vt:i4>
      </vt:variant>
      <vt:variant>
        <vt:i4>18</vt:i4>
      </vt:variant>
      <vt:variant>
        <vt:i4>0</vt:i4>
      </vt:variant>
      <vt:variant>
        <vt:i4>5</vt:i4>
      </vt:variant>
      <vt:variant>
        <vt:lpwstr>http://learnenglish.britishcouncil.org/en</vt:lpwstr>
      </vt:variant>
      <vt:variant>
        <vt:lpwstr/>
      </vt:variant>
      <vt:variant>
        <vt:i4>2621565</vt:i4>
      </vt:variant>
      <vt:variant>
        <vt:i4>15</vt:i4>
      </vt:variant>
      <vt:variant>
        <vt:i4>0</vt:i4>
      </vt:variant>
      <vt:variant>
        <vt:i4>5</vt:i4>
      </vt:variant>
      <vt:variant>
        <vt:lpwstr>http://learnamericanenglishonline.com/</vt:lpwstr>
      </vt:variant>
      <vt:variant>
        <vt:lpwstr/>
      </vt:variant>
      <vt:variant>
        <vt:i4>2621565</vt:i4>
      </vt:variant>
      <vt:variant>
        <vt:i4>12</vt:i4>
      </vt:variant>
      <vt:variant>
        <vt:i4>0</vt:i4>
      </vt:variant>
      <vt:variant>
        <vt:i4>5</vt:i4>
      </vt:variant>
      <vt:variant>
        <vt:lpwstr>http://learnamericanenglishonline.com/</vt:lpwstr>
      </vt:variant>
      <vt:variant>
        <vt:lpwstr/>
      </vt:variant>
      <vt:variant>
        <vt:i4>2621565</vt:i4>
      </vt:variant>
      <vt:variant>
        <vt:i4>9</vt:i4>
      </vt:variant>
      <vt:variant>
        <vt:i4>0</vt:i4>
      </vt:variant>
      <vt:variant>
        <vt:i4>5</vt:i4>
      </vt:variant>
      <vt:variant>
        <vt:lpwstr>http://learnamericanenglishonline.com/</vt:lpwstr>
      </vt:variant>
      <vt:variant>
        <vt:lpwstr/>
      </vt:variant>
      <vt:variant>
        <vt:i4>2621565</vt:i4>
      </vt:variant>
      <vt:variant>
        <vt:i4>6</vt:i4>
      </vt:variant>
      <vt:variant>
        <vt:i4>0</vt:i4>
      </vt:variant>
      <vt:variant>
        <vt:i4>5</vt:i4>
      </vt:variant>
      <vt:variant>
        <vt:lpwstr>http://learnamericanenglishonline.com/</vt:lpwstr>
      </vt:variant>
      <vt:variant>
        <vt:lpwstr/>
      </vt:variant>
      <vt:variant>
        <vt:i4>2621565</vt:i4>
      </vt:variant>
      <vt:variant>
        <vt:i4>3</vt:i4>
      </vt:variant>
      <vt:variant>
        <vt:i4>0</vt:i4>
      </vt:variant>
      <vt:variant>
        <vt:i4>5</vt:i4>
      </vt:variant>
      <vt:variant>
        <vt:lpwstr>http://learnamericanenglishonline.com/</vt:lpwstr>
      </vt:variant>
      <vt:variant>
        <vt:lpwstr/>
      </vt:variant>
      <vt:variant>
        <vt:i4>2883646</vt:i4>
      </vt:variant>
      <vt:variant>
        <vt:i4>0</vt:i4>
      </vt:variant>
      <vt:variant>
        <vt:i4>0</vt:i4>
      </vt:variant>
      <vt:variant>
        <vt:i4>5</vt:i4>
      </vt:variant>
      <vt:variant>
        <vt:lpwstr>http://znanium.com/catalog.php?bookinfo=205580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creator>Plague</dc:creator>
  <cp:lastModifiedBy>oiga</cp:lastModifiedBy>
  <cp:revision>3</cp:revision>
  <cp:lastPrinted>2015-11-10T20:47:00Z</cp:lastPrinted>
  <dcterms:created xsi:type="dcterms:W3CDTF">2017-06-29T21:03:00Z</dcterms:created>
  <dcterms:modified xsi:type="dcterms:W3CDTF">2017-11-06T03:42:00Z</dcterms:modified>
</cp:coreProperties>
</file>